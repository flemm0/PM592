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97" w:type="dxa"/>
        <w:tblInd w:w="118" w:type="dxa"/>
        <w:tblLook w:val="04A0" w:firstRow="1" w:lastRow="0" w:firstColumn="1" w:lastColumn="0" w:noHBand="0" w:noVBand="1"/>
      </w:tblPr>
      <w:tblGrid>
        <w:gridCol w:w="6254"/>
        <w:gridCol w:w="236"/>
        <w:gridCol w:w="986"/>
        <w:gridCol w:w="1921"/>
      </w:tblGrid>
      <w:tr w:rsidR="00972264" w:rsidRPr="00103D92" w14:paraId="21E3E1BB" w14:textId="77777777" w:rsidTr="00A539E9">
        <w:trPr>
          <w:trHeight w:val="350"/>
        </w:trPr>
        <w:tc>
          <w:tcPr>
            <w:tcW w:w="6254" w:type="dxa"/>
            <w:tcBorders>
              <w:top w:val="single" w:sz="4" w:space="0" w:color="auto"/>
              <w:left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4E1F968" w14:textId="77777777" w:rsidR="00972264" w:rsidRPr="00103D92" w:rsidRDefault="00972264" w:rsidP="00A539E9">
            <w:pPr>
              <w:rPr>
                <w:rFonts w:ascii="Segoe UI" w:eastAsia="Times New Roman" w:hAnsi="Segoe UI" w:cs="Segoe UI"/>
                <w:b/>
                <w:bCs/>
                <w:color w:val="000000"/>
              </w:rPr>
            </w:pPr>
            <w:r>
              <w:rPr>
                <w:rFonts w:ascii="Segoe UI" w:eastAsia="Times New Roman" w:hAnsi="Segoe UI" w:cs="Segoe UI"/>
                <w:b/>
                <w:bCs/>
                <w:color w:val="000000"/>
              </w:rPr>
              <w:t>PM592</w:t>
            </w:r>
            <w:r w:rsidRPr="00103D92">
              <w:rPr>
                <w:rFonts w:ascii="Segoe UI" w:eastAsia="Times New Roman" w:hAnsi="Segoe UI" w:cs="Segoe UI"/>
                <w:b/>
                <w:bCs/>
                <w:color w:val="000000"/>
              </w:rPr>
              <w:t xml:space="preserve">: </w:t>
            </w:r>
            <w:r>
              <w:rPr>
                <w:rFonts w:ascii="Segoe UI" w:eastAsia="Times New Roman" w:hAnsi="Segoe UI" w:cs="Segoe UI"/>
                <w:b/>
                <w:bCs/>
                <w:color w:val="000000"/>
              </w:rPr>
              <w:t>Regression Analysis for Health Data Science</w:t>
            </w:r>
          </w:p>
        </w:tc>
        <w:tc>
          <w:tcPr>
            <w:tcW w:w="236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29CF90" w14:textId="77777777" w:rsidR="00972264" w:rsidRPr="00103D92" w:rsidRDefault="00972264" w:rsidP="00A539E9">
            <w:pPr>
              <w:rPr>
                <w:rFonts w:ascii="Segoe UI" w:eastAsia="Times New Roman" w:hAnsi="Segoe UI" w:cs="Segoe UI"/>
                <w:color w:val="000000"/>
              </w:rPr>
            </w:pPr>
          </w:p>
        </w:tc>
        <w:tc>
          <w:tcPr>
            <w:tcW w:w="986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0CBDC6" w14:textId="77777777" w:rsidR="00972264" w:rsidRPr="00103D92" w:rsidRDefault="00972264" w:rsidP="00A539E9">
            <w:pPr>
              <w:rPr>
                <w:rFonts w:ascii="Segoe UI" w:eastAsia="Times New Roman" w:hAnsi="Segoe UI" w:cs="Segoe UI"/>
                <w:color w:val="000000"/>
              </w:rPr>
            </w:pPr>
            <w:r w:rsidRPr="00103D92">
              <w:rPr>
                <w:rFonts w:ascii="Segoe UI" w:eastAsia="Times New Roman" w:hAnsi="Segoe UI" w:cs="Segoe UI"/>
                <w:color w:val="000000"/>
              </w:rPr>
              <w:t> </w:t>
            </w:r>
          </w:p>
        </w:tc>
        <w:tc>
          <w:tcPr>
            <w:tcW w:w="1921" w:type="dxa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D93570" w14:textId="77777777" w:rsidR="00972264" w:rsidRPr="00103D92" w:rsidRDefault="00972264" w:rsidP="00A539E9">
            <w:pPr>
              <w:rPr>
                <w:rFonts w:ascii="Segoe UI" w:eastAsia="Times New Roman" w:hAnsi="Segoe UI" w:cs="Segoe UI"/>
                <w:color w:val="000000"/>
              </w:rPr>
            </w:pPr>
            <w:r w:rsidRPr="00103D92">
              <w:rPr>
                <w:rFonts w:ascii="Segoe UI" w:eastAsia="Times New Roman" w:hAnsi="Segoe UI" w:cs="Segoe UI"/>
                <w:color w:val="000000"/>
              </w:rPr>
              <w:t> </w:t>
            </w:r>
          </w:p>
        </w:tc>
      </w:tr>
      <w:tr w:rsidR="00972264" w:rsidRPr="00103D92" w14:paraId="167FA060" w14:textId="77777777" w:rsidTr="00A539E9">
        <w:trPr>
          <w:trHeight w:val="270"/>
        </w:trPr>
        <w:tc>
          <w:tcPr>
            <w:tcW w:w="9397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5786D2" w14:textId="7C2E6F9A" w:rsidR="00972264" w:rsidRDefault="00972264" w:rsidP="00A539E9">
            <w:pPr>
              <w:rPr>
                <w:rFonts w:ascii="Segoe UI" w:eastAsia="Times New Roman" w:hAnsi="Segoe UI" w:cs="Segoe UI"/>
                <w:b/>
                <w:bCs/>
                <w:color w:val="000000"/>
              </w:rPr>
            </w:pPr>
            <w:r>
              <w:rPr>
                <w:rFonts w:ascii="Segoe UI" w:eastAsia="Times New Roman" w:hAnsi="Segoe UI" w:cs="Segoe UI"/>
                <w:b/>
                <w:bCs/>
                <w:color w:val="000000"/>
              </w:rPr>
              <w:t>Lab 8 – Examining Associations among Binary Variables</w:t>
            </w:r>
          </w:p>
          <w:p w14:paraId="3EDBEF7F" w14:textId="6B51A3EC" w:rsidR="00972264" w:rsidRPr="00103D92" w:rsidRDefault="00972264" w:rsidP="00A539E9">
            <w:pPr>
              <w:rPr>
                <w:rFonts w:ascii="Segoe UI" w:eastAsia="Times New Roman" w:hAnsi="Segoe UI" w:cs="Segoe UI"/>
                <w:color w:val="000000"/>
              </w:rPr>
            </w:pPr>
            <w:r>
              <w:rPr>
                <w:rFonts w:ascii="Segoe UI" w:eastAsia="Times New Roman" w:hAnsi="Segoe UI" w:cs="Segoe UI"/>
                <w:b/>
                <w:bCs/>
                <w:color w:val="000000"/>
                <w:sz w:val="20"/>
                <w:szCs w:val="16"/>
              </w:rPr>
              <w:t xml:space="preserve">Data Needed: </w:t>
            </w:r>
            <w:r>
              <w:rPr>
                <w:rFonts w:ascii="Segoe UI" w:eastAsia="Times New Roman" w:hAnsi="Segoe UI" w:cs="Segoe UI"/>
                <w:i/>
                <w:iCs/>
                <w:color w:val="000000"/>
                <w:sz w:val="20"/>
                <w:szCs w:val="16"/>
              </w:rPr>
              <w:t>okc_profiles_cleaned.csv</w:t>
            </w:r>
          </w:p>
        </w:tc>
      </w:tr>
    </w:tbl>
    <w:p w14:paraId="3938300F" w14:textId="77777777" w:rsidR="00972264" w:rsidRDefault="00972264" w:rsidP="00972264">
      <w:pPr>
        <w:rPr>
          <w:rFonts w:asciiTheme="minorHAnsi" w:hAnsiTheme="minorHAnsi" w:cstheme="minorHAnsi"/>
        </w:rPr>
      </w:pPr>
    </w:p>
    <w:p w14:paraId="3B98773B" w14:textId="77777777" w:rsidR="00972264" w:rsidRPr="00DF06A1" w:rsidRDefault="00972264" w:rsidP="00972264">
      <w:pPr>
        <w:rPr>
          <w:rFonts w:asciiTheme="minorHAnsi" w:hAnsiTheme="minorHAnsi" w:cstheme="minorHAnsi"/>
          <w:b/>
          <w:bCs/>
        </w:rPr>
      </w:pPr>
      <w:r w:rsidRPr="00DF06A1">
        <w:rPr>
          <w:rFonts w:asciiTheme="minorHAnsi" w:hAnsiTheme="minorHAnsi" w:cstheme="minorHAnsi"/>
          <w:b/>
          <w:bCs/>
        </w:rPr>
        <w:t>Outline</w:t>
      </w:r>
    </w:p>
    <w:p w14:paraId="1749312F" w14:textId="77777777" w:rsidR="00734CE1" w:rsidRPr="00734CE1" w:rsidRDefault="00734CE1" w:rsidP="00734CE1">
      <w:pPr>
        <w:rPr>
          <w:rFonts w:asciiTheme="minorHAnsi" w:hAnsiTheme="minorHAnsi" w:cstheme="minorHAnsi"/>
        </w:rPr>
      </w:pPr>
    </w:p>
    <w:p w14:paraId="6DF0973C" w14:textId="2D59018D" w:rsidR="0026621A" w:rsidRDefault="00DD54BD" w:rsidP="004F3C02">
      <w:pPr>
        <w:pStyle w:val="ListParagraph"/>
        <w:numPr>
          <w:ilvl w:val="0"/>
          <w:numId w:val="8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Contingency Tables</w:t>
      </w:r>
    </w:p>
    <w:p w14:paraId="79C1CBA5" w14:textId="53D6413A" w:rsidR="00D16383" w:rsidRDefault="00DD54BD" w:rsidP="004F3C02">
      <w:pPr>
        <w:pStyle w:val="ListParagraph"/>
        <w:numPr>
          <w:ilvl w:val="0"/>
          <w:numId w:val="8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Odds Ratio</w:t>
      </w:r>
    </w:p>
    <w:p w14:paraId="41E6DDB8" w14:textId="0C17EB27" w:rsidR="00734CE1" w:rsidRDefault="00CA4993" w:rsidP="004F3C02">
      <w:pPr>
        <w:pStyle w:val="ListParagraph"/>
        <w:numPr>
          <w:ilvl w:val="0"/>
          <w:numId w:val="8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Model Assessment</w:t>
      </w:r>
    </w:p>
    <w:p w14:paraId="3D1FF0A1" w14:textId="2ED44A09" w:rsidR="00DD54BD" w:rsidRPr="00734CE1" w:rsidRDefault="00DD54BD" w:rsidP="004F3C02">
      <w:pPr>
        <w:pStyle w:val="ListParagraph"/>
        <w:numPr>
          <w:ilvl w:val="0"/>
          <w:numId w:val="8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Predictions</w:t>
      </w:r>
    </w:p>
    <w:p w14:paraId="1748185A" w14:textId="77777777" w:rsidR="00130443" w:rsidRPr="00734CE1" w:rsidRDefault="00130443" w:rsidP="00130443">
      <w:pPr>
        <w:tabs>
          <w:tab w:val="clear" w:pos="-1440"/>
          <w:tab w:val="clear" w:pos="-720"/>
          <w:tab w:val="clear" w:pos="0"/>
          <w:tab w:val="clear" w:pos="361"/>
          <w:tab w:val="clear" w:pos="433"/>
          <w:tab w:val="clear" w:pos="722"/>
          <w:tab w:val="clear" w:pos="866"/>
          <w:tab w:val="clear" w:pos="1083"/>
          <w:tab w:val="clear" w:pos="1299"/>
          <w:tab w:val="clear" w:pos="1444"/>
          <w:tab w:val="clear" w:pos="1732"/>
          <w:tab w:val="clear" w:pos="1806"/>
          <w:tab w:val="clear" w:pos="2167"/>
          <w:tab w:val="clear" w:pos="2528"/>
          <w:tab w:val="clear" w:pos="2598"/>
          <w:tab w:val="clear" w:pos="2889"/>
          <w:tab w:val="clear" w:pos="3031"/>
          <w:tab w:val="clear" w:pos="3250"/>
          <w:tab w:val="clear" w:pos="3464"/>
          <w:tab w:val="clear" w:pos="3612"/>
          <w:tab w:val="clear" w:pos="3897"/>
          <w:tab w:val="clear" w:pos="3973"/>
          <w:tab w:val="clear" w:pos="4334"/>
          <w:tab w:val="clear" w:pos="4695"/>
          <w:tab w:val="clear" w:pos="4763"/>
          <w:tab w:val="clear" w:pos="5056"/>
          <w:tab w:val="clear" w:pos="5196"/>
          <w:tab w:val="clear" w:pos="5418"/>
          <w:tab w:val="clear" w:pos="5629"/>
          <w:tab w:val="clear" w:pos="5779"/>
          <w:tab w:val="clear" w:pos="6062"/>
          <w:tab w:val="clear" w:pos="6140"/>
          <w:tab w:val="clear" w:pos="6495"/>
          <w:tab w:val="clear" w:pos="6928"/>
          <w:tab w:val="clear" w:pos="7361"/>
          <w:tab w:val="clear" w:pos="7794"/>
          <w:tab w:val="clear" w:pos="8227"/>
          <w:tab w:val="clear" w:pos="8660"/>
          <w:tab w:val="clear" w:pos="9093"/>
        </w:tabs>
        <w:rPr>
          <w:rFonts w:asciiTheme="minorHAnsi" w:hAnsiTheme="minorHAnsi" w:cstheme="minorHAnsi"/>
        </w:rPr>
      </w:pPr>
    </w:p>
    <w:p w14:paraId="43DAFFDA" w14:textId="73343E4F" w:rsidR="00734CE1" w:rsidRDefault="00DD54BD" w:rsidP="004F3C02">
      <w:pPr>
        <w:pStyle w:val="ListParagraph"/>
        <w:numPr>
          <w:ilvl w:val="0"/>
          <w:numId w:val="10"/>
        </w:numPr>
        <w:tabs>
          <w:tab w:val="clear" w:pos="-1440"/>
          <w:tab w:val="clear" w:pos="-720"/>
          <w:tab w:val="clear" w:pos="0"/>
          <w:tab w:val="clear" w:pos="361"/>
          <w:tab w:val="clear" w:pos="433"/>
          <w:tab w:val="clear" w:pos="722"/>
          <w:tab w:val="clear" w:pos="866"/>
          <w:tab w:val="clear" w:pos="1083"/>
          <w:tab w:val="clear" w:pos="1299"/>
          <w:tab w:val="clear" w:pos="1444"/>
          <w:tab w:val="clear" w:pos="1732"/>
          <w:tab w:val="clear" w:pos="1806"/>
          <w:tab w:val="clear" w:pos="2167"/>
          <w:tab w:val="clear" w:pos="2528"/>
          <w:tab w:val="clear" w:pos="2598"/>
          <w:tab w:val="clear" w:pos="2889"/>
          <w:tab w:val="clear" w:pos="3031"/>
          <w:tab w:val="clear" w:pos="3250"/>
          <w:tab w:val="clear" w:pos="3464"/>
          <w:tab w:val="clear" w:pos="3612"/>
          <w:tab w:val="clear" w:pos="3897"/>
          <w:tab w:val="clear" w:pos="3973"/>
          <w:tab w:val="clear" w:pos="4334"/>
          <w:tab w:val="clear" w:pos="4695"/>
          <w:tab w:val="clear" w:pos="4763"/>
          <w:tab w:val="clear" w:pos="5056"/>
          <w:tab w:val="clear" w:pos="5196"/>
          <w:tab w:val="clear" w:pos="5418"/>
          <w:tab w:val="clear" w:pos="5629"/>
          <w:tab w:val="clear" w:pos="5779"/>
          <w:tab w:val="clear" w:pos="6062"/>
          <w:tab w:val="clear" w:pos="6140"/>
          <w:tab w:val="clear" w:pos="6495"/>
          <w:tab w:val="clear" w:pos="6928"/>
          <w:tab w:val="clear" w:pos="7361"/>
          <w:tab w:val="clear" w:pos="7794"/>
          <w:tab w:val="clear" w:pos="8227"/>
          <w:tab w:val="clear" w:pos="8660"/>
          <w:tab w:val="clear" w:pos="9093"/>
        </w:tabs>
        <w:spacing w:after="120"/>
        <w:contextualSpacing w:val="0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Contingency Tables</w:t>
      </w:r>
    </w:p>
    <w:p w14:paraId="4396144A" w14:textId="298A52E9" w:rsidR="00392484" w:rsidRDefault="00DD54BD" w:rsidP="004F3C02">
      <w:pPr>
        <w:pStyle w:val="ListParagraph"/>
        <w:numPr>
          <w:ilvl w:val="1"/>
          <w:numId w:val="10"/>
        </w:numPr>
        <w:tabs>
          <w:tab w:val="clear" w:pos="-1440"/>
          <w:tab w:val="clear" w:pos="-720"/>
          <w:tab w:val="clear" w:pos="0"/>
          <w:tab w:val="clear" w:pos="361"/>
          <w:tab w:val="clear" w:pos="433"/>
          <w:tab w:val="clear" w:pos="722"/>
          <w:tab w:val="clear" w:pos="866"/>
          <w:tab w:val="clear" w:pos="1083"/>
          <w:tab w:val="clear" w:pos="1299"/>
          <w:tab w:val="clear" w:pos="1444"/>
          <w:tab w:val="clear" w:pos="1732"/>
          <w:tab w:val="clear" w:pos="1806"/>
          <w:tab w:val="clear" w:pos="2167"/>
          <w:tab w:val="clear" w:pos="2528"/>
          <w:tab w:val="clear" w:pos="2598"/>
          <w:tab w:val="clear" w:pos="2889"/>
          <w:tab w:val="clear" w:pos="3031"/>
          <w:tab w:val="clear" w:pos="3250"/>
          <w:tab w:val="clear" w:pos="3464"/>
          <w:tab w:val="clear" w:pos="3612"/>
          <w:tab w:val="clear" w:pos="3897"/>
          <w:tab w:val="clear" w:pos="3973"/>
          <w:tab w:val="clear" w:pos="4334"/>
          <w:tab w:val="clear" w:pos="4695"/>
          <w:tab w:val="clear" w:pos="4763"/>
          <w:tab w:val="clear" w:pos="5056"/>
          <w:tab w:val="clear" w:pos="5196"/>
          <w:tab w:val="clear" w:pos="5418"/>
          <w:tab w:val="clear" w:pos="5629"/>
          <w:tab w:val="clear" w:pos="5779"/>
          <w:tab w:val="clear" w:pos="6062"/>
          <w:tab w:val="clear" w:pos="6140"/>
          <w:tab w:val="clear" w:pos="6495"/>
          <w:tab w:val="clear" w:pos="6928"/>
          <w:tab w:val="clear" w:pos="7361"/>
          <w:tab w:val="clear" w:pos="7794"/>
          <w:tab w:val="clear" w:pos="8227"/>
          <w:tab w:val="clear" w:pos="8660"/>
          <w:tab w:val="clear" w:pos="9093"/>
        </w:tabs>
        <w:spacing w:after="120"/>
        <w:contextualSpacing w:val="0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Table</w:t>
      </w:r>
    </w:p>
    <w:p w14:paraId="6F9544FB" w14:textId="130C55C2" w:rsidR="00734CE1" w:rsidRPr="00DD54BD" w:rsidRDefault="00DD54BD" w:rsidP="004F3C02">
      <w:pPr>
        <w:pStyle w:val="ListParagraph"/>
        <w:numPr>
          <w:ilvl w:val="2"/>
          <w:numId w:val="10"/>
        </w:numPr>
        <w:tabs>
          <w:tab w:val="clear" w:pos="-1440"/>
          <w:tab w:val="clear" w:pos="-720"/>
          <w:tab w:val="clear" w:pos="0"/>
          <w:tab w:val="clear" w:pos="361"/>
          <w:tab w:val="clear" w:pos="433"/>
          <w:tab w:val="clear" w:pos="722"/>
          <w:tab w:val="clear" w:pos="866"/>
          <w:tab w:val="clear" w:pos="1083"/>
          <w:tab w:val="clear" w:pos="1299"/>
          <w:tab w:val="clear" w:pos="1444"/>
          <w:tab w:val="clear" w:pos="1732"/>
          <w:tab w:val="clear" w:pos="1806"/>
          <w:tab w:val="clear" w:pos="2167"/>
          <w:tab w:val="clear" w:pos="2528"/>
          <w:tab w:val="clear" w:pos="2598"/>
          <w:tab w:val="clear" w:pos="2889"/>
          <w:tab w:val="clear" w:pos="3031"/>
          <w:tab w:val="clear" w:pos="3250"/>
          <w:tab w:val="clear" w:pos="3464"/>
          <w:tab w:val="clear" w:pos="3612"/>
          <w:tab w:val="clear" w:pos="3897"/>
          <w:tab w:val="clear" w:pos="3973"/>
          <w:tab w:val="clear" w:pos="4334"/>
          <w:tab w:val="clear" w:pos="4695"/>
          <w:tab w:val="clear" w:pos="4763"/>
          <w:tab w:val="clear" w:pos="5056"/>
          <w:tab w:val="clear" w:pos="5196"/>
          <w:tab w:val="clear" w:pos="5418"/>
          <w:tab w:val="clear" w:pos="5629"/>
          <w:tab w:val="clear" w:pos="5779"/>
          <w:tab w:val="clear" w:pos="6062"/>
          <w:tab w:val="clear" w:pos="6140"/>
          <w:tab w:val="clear" w:pos="6495"/>
          <w:tab w:val="clear" w:pos="6928"/>
          <w:tab w:val="clear" w:pos="7361"/>
          <w:tab w:val="clear" w:pos="7794"/>
          <w:tab w:val="clear" w:pos="8227"/>
          <w:tab w:val="clear" w:pos="8660"/>
          <w:tab w:val="clear" w:pos="9093"/>
        </w:tabs>
        <w:spacing w:after="120"/>
        <w:ind w:left="1440" w:hanging="720"/>
        <w:contextualSpacing w:val="0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</w:rPr>
        <w:t xml:space="preserve">A simple table can be created using the </w:t>
      </w:r>
      <w:proofErr w:type="gramStart"/>
      <w:r>
        <w:rPr>
          <w:rFonts w:asciiTheme="minorHAnsi" w:hAnsiTheme="minorHAnsi" w:cstheme="minorHAnsi"/>
        </w:rPr>
        <w:t>table(</w:t>
      </w:r>
      <w:proofErr w:type="gramEnd"/>
      <w:r>
        <w:rPr>
          <w:rFonts w:asciiTheme="minorHAnsi" w:hAnsiTheme="minorHAnsi" w:cstheme="minorHAnsi"/>
        </w:rPr>
        <w:t xml:space="preserve">) function. Suppose we want to examine the relationship between gender and being coupled (married or </w:t>
      </w:r>
      <w:r w:rsidR="00B5643A">
        <w:rPr>
          <w:rFonts w:asciiTheme="minorHAnsi" w:hAnsiTheme="minorHAnsi" w:cstheme="minorHAnsi"/>
        </w:rPr>
        <w:t>“seeing someone”</w:t>
      </w:r>
      <w:r>
        <w:rPr>
          <w:rFonts w:asciiTheme="minorHAnsi" w:hAnsiTheme="minorHAnsi" w:cstheme="minorHAnsi"/>
        </w:rPr>
        <w:t xml:space="preserve"> vs. single)</w:t>
      </w:r>
      <w:r w:rsidR="00392484">
        <w:rPr>
          <w:rFonts w:asciiTheme="minorHAnsi" w:hAnsiTheme="minorHAnsi" w:cstheme="minorHAnsi"/>
        </w:rPr>
        <w:t>.</w:t>
      </w:r>
    </w:p>
    <w:p w14:paraId="52CD3666" w14:textId="77777777" w:rsidR="00DD54BD" w:rsidRPr="00DD54BD" w:rsidRDefault="00DD54BD" w:rsidP="00DD54BD">
      <w:pPr>
        <w:pStyle w:val="Code"/>
      </w:pPr>
      <w:r w:rsidRPr="00DD54BD">
        <w:t xml:space="preserve">&gt; </w:t>
      </w:r>
      <w:proofErr w:type="spellStart"/>
      <w:r w:rsidRPr="00DD54BD">
        <w:t>okc</w:t>
      </w:r>
      <w:proofErr w:type="spellEnd"/>
      <w:r w:rsidRPr="00DD54BD">
        <w:t xml:space="preserve"> %&gt;%</w:t>
      </w:r>
    </w:p>
    <w:p w14:paraId="25ACD0B5" w14:textId="77777777" w:rsidR="00DD54BD" w:rsidRPr="00DD54BD" w:rsidRDefault="00DD54BD" w:rsidP="00DD54BD">
      <w:pPr>
        <w:pStyle w:val="Code"/>
      </w:pPr>
      <w:r w:rsidRPr="00DD54BD">
        <w:t xml:space="preserve">+   </w:t>
      </w:r>
      <w:proofErr w:type="gramStart"/>
      <w:r w:rsidRPr="00DD54BD">
        <w:t>with(</w:t>
      </w:r>
      <w:proofErr w:type="gramEnd"/>
      <w:r w:rsidRPr="00DD54BD">
        <w:t>., table(male, coupled))</w:t>
      </w:r>
    </w:p>
    <w:p w14:paraId="71CF6793" w14:textId="77777777" w:rsidR="00DD54BD" w:rsidRPr="00DD54BD" w:rsidRDefault="00DD54BD" w:rsidP="00DD54BD">
      <w:pPr>
        <w:pStyle w:val="Code"/>
      </w:pPr>
      <w:r w:rsidRPr="00DD54BD">
        <w:t xml:space="preserve">    coupled</w:t>
      </w:r>
    </w:p>
    <w:p w14:paraId="3CC5589B" w14:textId="77777777" w:rsidR="00DD54BD" w:rsidRPr="00DD54BD" w:rsidRDefault="00DD54BD" w:rsidP="00DD54BD">
      <w:pPr>
        <w:pStyle w:val="Code"/>
      </w:pPr>
      <w:r w:rsidRPr="00DD54BD">
        <w:t>male     0     1</w:t>
      </w:r>
    </w:p>
    <w:p w14:paraId="79E502DA" w14:textId="77777777" w:rsidR="00DD54BD" w:rsidRPr="00DD54BD" w:rsidRDefault="00DD54BD" w:rsidP="00DD54BD">
      <w:pPr>
        <w:pStyle w:val="Code"/>
      </w:pPr>
      <w:r w:rsidRPr="00DD54BD">
        <w:t xml:space="preserve">   0 </w:t>
      </w:r>
      <w:proofErr w:type="gramStart"/>
      <w:r w:rsidRPr="00DD54BD">
        <w:t>22979  1138</w:t>
      </w:r>
      <w:proofErr w:type="gramEnd"/>
    </w:p>
    <w:p w14:paraId="1E39DAAE" w14:textId="61AB6F83" w:rsidR="00DD54BD" w:rsidRPr="00392484" w:rsidRDefault="00DD54BD" w:rsidP="00DD54BD">
      <w:pPr>
        <w:pStyle w:val="Code"/>
      </w:pPr>
      <w:r w:rsidRPr="00DD54BD">
        <w:t xml:space="preserve">   1 </w:t>
      </w:r>
      <w:proofErr w:type="gramStart"/>
      <w:r w:rsidRPr="00DD54BD">
        <w:t>34590  1236</w:t>
      </w:r>
      <w:proofErr w:type="gramEnd"/>
    </w:p>
    <w:p w14:paraId="4C8432D1" w14:textId="64A2FF0D" w:rsidR="00392484" w:rsidRPr="00392484" w:rsidRDefault="00DD54BD" w:rsidP="004F3C02">
      <w:pPr>
        <w:pStyle w:val="ListParagraph"/>
        <w:numPr>
          <w:ilvl w:val="2"/>
          <w:numId w:val="10"/>
        </w:numPr>
        <w:tabs>
          <w:tab w:val="clear" w:pos="-1440"/>
          <w:tab w:val="clear" w:pos="-720"/>
          <w:tab w:val="clear" w:pos="0"/>
          <w:tab w:val="clear" w:pos="361"/>
          <w:tab w:val="clear" w:pos="433"/>
          <w:tab w:val="clear" w:pos="722"/>
          <w:tab w:val="clear" w:pos="866"/>
          <w:tab w:val="clear" w:pos="1083"/>
          <w:tab w:val="clear" w:pos="1299"/>
          <w:tab w:val="clear" w:pos="1444"/>
          <w:tab w:val="clear" w:pos="1732"/>
          <w:tab w:val="clear" w:pos="1806"/>
          <w:tab w:val="clear" w:pos="2167"/>
          <w:tab w:val="clear" w:pos="2528"/>
          <w:tab w:val="clear" w:pos="2598"/>
          <w:tab w:val="clear" w:pos="2889"/>
          <w:tab w:val="clear" w:pos="3031"/>
          <w:tab w:val="clear" w:pos="3250"/>
          <w:tab w:val="clear" w:pos="3464"/>
          <w:tab w:val="clear" w:pos="3612"/>
          <w:tab w:val="clear" w:pos="3897"/>
          <w:tab w:val="clear" w:pos="3973"/>
          <w:tab w:val="clear" w:pos="4334"/>
          <w:tab w:val="clear" w:pos="4695"/>
          <w:tab w:val="clear" w:pos="4763"/>
          <w:tab w:val="clear" w:pos="5056"/>
          <w:tab w:val="clear" w:pos="5196"/>
          <w:tab w:val="clear" w:pos="5418"/>
          <w:tab w:val="clear" w:pos="5629"/>
          <w:tab w:val="clear" w:pos="5779"/>
          <w:tab w:val="clear" w:pos="6062"/>
          <w:tab w:val="clear" w:pos="6140"/>
          <w:tab w:val="clear" w:pos="6495"/>
          <w:tab w:val="clear" w:pos="6928"/>
          <w:tab w:val="clear" w:pos="7361"/>
          <w:tab w:val="clear" w:pos="7794"/>
          <w:tab w:val="clear" w:pos="8227"/>
          <w:tab w:val="clear" w:pos="8660"/>
          <w:tab w:val="clear" w:pos="9093"/>
        </w:tabs>
        <w:spacing w:after="120"/>
        <w:ind w:left="1440" w:hanging="720"/>
        <w:contextualSpacing w:val="0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</w:rPr>
        <w:t xml:space="preserve">We can use </w:t>
      </w:r>
      <w:proofErr w:type="spellStart"/>
      <w:proofErr w:type="gramStart"/>
      <w:r>
        <w:rPr>
          <w:rFonts w:asciiTheme="minorHAnsi" w:hAnsiTheme="minorHAnsi" w:cstheme="minorHAnsi"/>
        </w:rPr>
        <w:t>prop.table</w:t>
      </w:r>
      <w:proofErr w:type="spellEnd"/>
      <w:proofErr w:type="gramEnd"/>
      <w:r>
        <w:rPr>
          <w:rFonts w:asciiTheme="minorHAnsi" w:hAnsiTheme="minorHAnsi" w:cstheme="minorHAnsi"/>
        </w:rPr>
        <w:t>() on a table object to produce the proportions, optionally specifying row percentages (margin = 1) or column percentages (margin = 2)</w:t>
      </w:r>
    </w:p>
    <w:p w14:paraId="44D036B1" w14:textId="77777777" w:rsidR="00DD54BD" w:rsidRDefault="00DD54BD" w:rsidP="00DD54BD">
      <w:pPr>
        <w:pStyle w:val="Code"/>
        <w:rPr>
          <w:noProof/>
        </w:rPr>
      </w:pPr>
      <w:r>
        <w:rPr>
          <w:noProof/>
        </w:rPr>
        <w:t>&gt; okc %&gt;%</w:t>
      </w:r>
    </w:p>
    <w:p w14:paraId="02CF0138" w14:textId="77777777" w:rsidR="00DD54BD" w:rsidRDefault="00DD54BD" w:rsidP="00DD54BD">
      <w:pPr>
        <w:pStyle w:val="Code"/>
        <w:rPr>
          <w:noProof/>
        </w:rPr>
      </w:pPr>
      <w:r>
        <w:rPr>
          <w:noProof/>
        </w:rPr>
        <w:t>+   with(., table(male, coupled)) %&gt;%</w:t>
      </w:r>
    </w:p>
    <w:p w14:paraId="5A6E6E73" w14:textId="77777777" w:rsidR="00DD54BD" w:rsidRDefault="00DD54BD" w:rsidP="00DD54BD">
      <w:pPr>
        <w:pStyle w:val="Code"/>
        <w:rPr>
          <w:noProof/>
        </w:rPr>
      </w:pPr>
      <w:r>
        <w:rPr>
          <w:noProof/>
        </w:rPr>
        <w:t>+   prop.table(margin = 1)</w:t>
      </w:r>
    </w:p>
    <w:p w14:paraId="599018F4" w14:textId="77777777" w:rsidR="00DD54BD" w:rsidRDefault="00DD54BD" w:rsidP="00DD54BD">
      <w:pPr>
        <w:pStyle w:val="Code"/>
        <w:rPr>
          <w:noProof/>
        </w:rPr>
      </w:pPr>
      <w:r>
        <w:rPr>
          <w:noProof/>
        </w:rPr>
        <w:t xml:space="preserve">    coupled</w:t>
      </w:r>
    </w:p>
    <w:p w14:paraId="081A3E0F" w14:textId="77777777" w:rsidR="00DD54BD" w:rsidRDefault="00DD54BD" w:rsidP="00DD54BD">
      <w:pPr>
        <w:pStyle w:val="Code"/>
        <w:rPr>
          <w:noProof/>
        </w:rPr>
      </w:pPr>
      <w:r>
        <w:rPr>
          <w:noProof/>
        </w:rPr>
        <w:t>male          0          1</w:t>
      </w:r>
    </w:p>
    <w:p w14:paraId="71CB6AC3" w14:textId="77777777" w:rsidR="00DD54BD" w:rsidRDefault="00DD54BD" w:rsidP="00DD54BD">
      <w:pPr>
        <w:pStyle w:val="Code"/>
        <w:rPr>
          <w:noProof/>
        </w:rPr>
      </w:pPr>
      <w:r>
        <w:rPr>
          <w:noProof/>
        </w:rPr>
        <w:t xml:space="preserve">   0 0.95281337 0.04718663</w:t>
      </w:r>
    </w:p>
    <w:p w14:paraId="069E497B" w14:textId="72626190" w:rsidR="00392484" w:rsidRPr="00392484" w:rsidRDefault="00DD54BD" w:rsidP="00DD54BD">
      <w:pPr>
        <w:pStyle w:val="Code"/>
        <w:rPr>
          <w:rFonts w:asciiTheme="minorHAnsi" w:hAnsiTheme="minorHAnsi"/>
          <w:b/>
          <w:bCs/>
        </w:rPr>
      </w:pPr>
      <w:r>
        <w:rPr>
          <w:noProof/>
        </w:rPr>
        <w:t xml:space="preserve">   1 0.96549992 0.03450008</w:t>
      </w:r>
      <w:r w:rsidR="00392484" w:rsidRPr="00392484">
        <w:rPr>
          <w:rFonts w:asciiTheme="minorHAnsi" w:hAnsiTheme="minorHAnsi"/>
        </w:rPr>
        <w:br/>
      </w:r>
    </w:p>
    <w:p w14:paraId="1BD48E60" w14:textId="5575B32E" w:rsidR="00747A7F" w:rsidRPr="00747A7F" w:rsidRDefault="00747A7F" w:rsidP="00747A7F">
      <w:pPr>
        <w:pStyle w:val="ListParagraph"/>
        <w:numPr>
          <w:ilvl w:val="1"/>
          <w:numId w:val="10"/>
        </w:numPr>
        <w:tabs>
          <w:tab w:val="clear" w:pos="-1440"/>
          <w:tab w:val="clear" w:pos="-720"/>
          <w:tab w:val="clear" w:pos="0"/>
          <w:tab w:val="clear" w:pos="361"/>
          <w:tab w:val="clear" w:pos="433"/>
          <w:tab w:val="clear" w:pos="722"/>
          <w:tab w:val="clear" w:pos="866"/>
          <w:tab w:val="clear" w:pos="1083"/>
          <w:tab w:val="clear" w:pos="1299"/>
          <w:tab w:val="clear" w:pos="1444"/>
          <w:tab w:val="clear" w:pos="1732"/>
          <w:tab w:val="clear" w:pos="1806"/>
          <w:tab w:val="clear" w:pos="2167"/>
          <w:tab w:val="clear" w:pos="2528"/>
          <w:tab w:val="clear" w:pos="2598"/>
          <w:tab w:val="clear" w:pos="2889"/>
          <w:tab w:val="clear" w:pos="3031"/>
          <w:tab w:val="clear" w:pos="3250"/>
          <w:tab w:val="clear" w:pos="3464"/>
          <w:tab w:val="clear" w:pos="3612"/>
          <w:tab w:val="clear" w:pos="3897"/>
          <w:tab w:val="clear" w:pos="3973"/>
          <w:tab w:val="clear" w:pos="4334"/>
          <w:tab w:val="clear" w:pos="4695"/>
          <w:tab w:val="clear" w:pos="4763"/>
          <w:tab w:val="clear" w:pos="5056"/>
          <w:tab w:val="clear" w:pos="5196"/>
          <w:tab w:val="clear" w:pos="5418"/>
          <w:tab w:val="clear" w:pos="5629"/>
          <w:tab w:val="clear" w:pos="5779"/>
          <w:tab w:val="clear" w:pos="6062"/>
          <w:tab w:val="clear" w:pos="6140"/>
          <w:tab w:val="clear" w:pos="6495"/>
          <w:tab w:val="clear" w:pos="6928"/>
          <w:tab w:val="clear" w:pos="7361"/>
          <w:tab w:val="clear" w:pos="7794"/>
          <w:tab w:val="clear" w:pos="8227"/>
          <w:tab w:val="clear" w:pos="8660"/>
          <w:tab w:val="clear" w:pos="9093"/>
        </w:tabs>
        <w:spacing w:after="120"/>
        <w:contextualSpacing w:val="0"/>
        <w:rPr>
          <w:rFonts w:asciiTheme="minorHAnsi" w:hAnsiTheme="minorHAnsi" w:cstheme="minorHAnsi"/>
          <w:b/>
          <w:bCs/>
        </w:rPr>
      </w:pPr>
      <w:proofErr w:type="spellStart"/>
      <w:r>
        <w:rPr>
          <w:rFonts w:asciiTheme="minorHAnsi" w:hAnsiTheme="minorHAnsi" w:cstheme="minorHAnsi"/>
        </w:rPr>
        <w:t>Xtabs</w:t>
      </w:r>
      <w:proofErr w:type="spellEnd"/>
    </w:p>
    <w:p w14:paraId="1F67BF55" w14:textId="19839EAC" w:rsidR="00747A7F" w:rsidRPr="00747A7F" w:rsidRDefault="00747A7F" w:rsidP="00747A7F">
      <w:pPr>
        <w:pStyle w:val="ListParagraph"/>
        <w:numPr>
          <w:ilvl w:val="2"/>
          <w:numId w:val="10"/>
        </w:numPr>
        <w:tabs>
          <w:tab w:val="clear" w:pos="-1440"/>
          <w:tab w:val="clear" w:pos="-720"/>
          <w:tab w:val="clear" w:pos="0"/>
          <w:tab w:val="clear" w:pos="361"/>
          <w:tab w:val="clear" w:pos="433"/>
          <w:tab w:val="clear" w:pos="722"/>
          <w:tab w:val="clear" w:pos="866"/>
          <w:tab w:val="clear" w:pos="1083"/>
          <w:tab w:val="clear" w:pos="1299"/>
          <w:tab w:val="clear" w:pos="1444"/>
          <w:tab w:val="clear" w:pos="1732"/>
          <w:tab w:val="clear" w:pos="1806"/>
          <w:tab w:val="clear" w:pos="2167"/>
          <w:tab w:val="clear" w:pos="2528"/>
          <w:tab w:val="clear" w:pos="2598"/>
          <w:tab w:val="clear" w:pos="2889"/>
          <w:tab w:val="clear" w:pos="3031"/>
          <w:tab w:val="clear" w:pos="3250"/>
          <w:tab w:val="clear" w:pos="3464"/>
          <w:tab w:val="clear" w:pos="3612"/>
          <w:tab w:val="clear" w:pos="3897"/>
          <w:tab w:val="clear" w:pos="3973"/>
          <w:tab w:val="clear" w:pos="4334"/>
          <w:tab w:val="clear" w:pos="4695"/>
          <w:tab w:val="clear" w:pos="4763"/>
          <w:tab w:val="clear" w:pos="5056"/>
          <w:tab w:val="clear" w:pos="5196"/>
          <w:tab w:val="clear" w:pos="5418"/>
          <w:tab w:val="clear" w:pos="5629"/>
          <w:tab w:val="clear" w:pos="5779"/>
          <w:tab w:val="clear" w:pos="6062"/>
          <w:tab w:val="clear" w:pos="6140"/>
          <w:tab w:val="clear" w:pos="6495"/>
          <w:tab w:val="clear" w:pos="6928"/>
          <w:tab w:val="clear" w:pos="7361"/>
          <w:tab w:val="clear" w:pos="7794"/>
          <w:tab w:val="clear" w:pos="8227"/>
          <w:tab w:val="clear" w:pos="8660"/>
          <w:tab w:val="clear" w:pos="9093"/>
        </w:tabs>
        <w:spacing w:after="120"/>
        <w:contextualSpacing w:val="0"/>
        <w:rPr>
          <w:rFonts w:asciiTheme="minorHAnsi" w:hAnsiTheme="minorHAnsi" w:cstheme="minorHAnsi"/>
          <w:b/>
          <w:bCs/>
        </w:rPr>
      </w:pPr>
      <w:proofErr w:type="spellStart"/>
      <w:proofErr w:type="gramStart"/>
      <w:r>
        <w:rPr>
          <w:rFonts w:asciiTheme="minorHAnsi" w:hAnsiTheme="minorHAnsi" w:cstheme="minorHAnsi"/>
        </w:rPr>
        <w:t>xtabs</w:t>
      </w:r>
      <w:proofErr w:type="spellEnd"/>
      <w:r>
        <w:rPr>
          <w:rFonts w:asciiTheme="minorHAnsi" w:hAnsiTheme="minorHAnsi" w:cstheme="minorHAnsi"/>
        </w:rPr>
        <w:t>(</w:t>
      </w:r>
      <w:proofErr w:type="gramEnd"/>
      <w:r>
        <w:rPr>
          <w:rFonts w:asciiTheme="minorHAnsi" w:hAnsiTheme="minorHAnsi" w:cstheme="minorHAnsi"/>
        </w:rPr>
        <w:t>), or cross-tabs, is another way to make a table</w:t>
      </w:r>
    </w:p>
    <w:p w14:paraId="696AF862" w14:textId="6FDB8888" w:rsidR="00747A7F" w:rsidRPr="00747A7F" w:rsidRDefault="00747A7F" w:rsidP="00747A7F">
      <w:pPr>
        <w:pStyle w:val="ListParagraph"/>
        <w:numPr>
          <w:ilvl w:val="2"/>
          <w:numId w:val="10"/>
        </w:numPr>
        <w:tabs>
          <w:tab w:val="clear" w:pos="-1440"/>
          <w:tab w:val="clear" w:pos="-720"/>
          <w:tab w:val="clear" w:pos="0"/>
          <w:tab w:val="clear" w:pos="361"/>
          <w:tab w:val="clear" w:pos="433"/>
          <w:tab w:val="clear" w:pos="722"/>
          <w:tab w:val="clear" w:pos="866"/>
          <w:tab w:val="clear" w:pos="1083"/>
          <w:tab w:val="clear" w:pos="1299"/>
          <w:tab w:val="clear" w:pos="1444"/>
          <w:tab w:val="clear" w:pos="1732"/>
          <w:tab w:val="clear" w:pos="1806"/>
          <w:tab w:val="clear" w:pos="2167"/>
          <w:tab w:val="clear" w:pos="2528"/>
          <w:tab w:val="clear" w:pos="2598"/>
          <w:tab w:val="clear" w:pos="2889"/>
          <w:tab w:val="clear" w:pos="3031"/>
          <w:tab w:val="clear" w:pos="3250"/>
          <w:tab w:val="clear" w:pos="3464"/>
          <w:tab w:val="clear" w:pos="3612"/>
          <w:tab w:val="clear" w:pos="3897"/>
          <w:tab w:val="clear" w:pos="3973"/>
          <w:tab w:val="clear" w:pos="4334"/>
          <w:tab w:val="clear" w:pos="4695"/>
          <w:tab w:val="clear" w:pos="4763"/>
          <w:tab w:val="clear" w:pos="5056"/>
          <w:tab w:val="clear" w:pos="5196"/>
          <w:tab w:val="clear" w:pos="5418"/>
          <w:tab w:val="clear" w:pos="5629"/>
          <w:tab w:val="clear" w:pos="5779"/>
          <w:tab w:val="clear" w:pos="6062"/>
          <w:tab w:val="clear" w:pos="6140"/>
          <w:tab w:val="clear" w:pos="6495"/>
          <w:tab w:val="clear" w:pos="6928"/>
          <w:tab w:val="clear" w:pos="7361"/>
          <w:tab w:val="clear" w:pos="7794"/>
          <w:tab w:val="clear" w:pos="8227"/>
          <w:tab w:val="clear" w:pos="8660"/>
          <w:tab w:val="clear" w:pos="9093"/>
        </w:tabs>
        <w:spacing w:after="120"/>
        <w:contextualSpacing w:val="0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</w:rPr>
        <w:t xml:space="preserve">You can perform follow-up functions, like </w:t>
      </w:r>
      <w:proofErr w:type="spellStart"/>
      <w:proofErr w:type="gramStart"/>
      <w:r>
        <w:rPr>
          <w:rFonts w:asciiTheme="minorHAnsi" w:hAnsiTheme="minorHAnsi" w:cstheme="minorHAnsi"/>
        </w:rPr>
        <w:t>prop.table</w:t>
      </w:r>
      <w:proofErr w:type="spellEnd"/>
      <w:proofErr w:type="gramEnd"/>
      <w:r>
        <w:rPr>
          <w:rFonts w:asciiTheme="minorHAnsi" w:hAnsiTheme="minorHAnsi" w:cstheme="minorHAnsi"/>
        </w:rPr>
        <w:t xml:space="preserve">() or </w:t>
      </w:r>
      <w:proofErr w:type="spellStart"/>
      <w:r>
        <w:rPr>
          <w:rFonts w:asciiTheme="minorHAnsi" w:hAnsiTheme="minorHAnsi" w:cstheme="minorHAnsi"/>
        </w:rPr>
        <w:t>chisq.test</w:t>
      </w:r>
      <w:proofErr w:type="spellEnd"/>
      <w:r>
        <w:rPr>
          <w:rFonts w:asciiTheme="minorHAnsi" w:hAnsiTheme="minorHAnsi" w:cstheme="minorHAnsi"/>
        </w:rPr>
        <w:t>(), using this method as well.</w:t>
      </w:r>
    </w:p>
    <w:p w14:paraId="5411C689" w14:textId="259B2878" w:rsidR="00747A7F" w:rsidRPr="00747A7F" w:rsidRDefault="00747A7F" w:rsidP="00747A7F">
      <w:pPr>
        <w:pStyle w:val="ListParagraph"/>
        <w:numPr>
          <w:ilvl w:val="2"/>
          <w:numId w:val="10"/>
        </w:numPr>
        <w:tabs>
          <w:tab w:val="clear" w:pos="-1440"/>
          <w:tab w:val="clear" w:pos="-720"/>
          <w:tab w:val="clear" w:pos="0"/>
          <w:tab w:val="clear" w:pos="361"/>
          <w:tab w:val="clear" w:pos="433"/>
          <w:tab w:val="clear" w:pos="722"/>
          <w:tab w:val="clear" w:pos="866"/>
          <w:tab w:val="clear" w:pos="1083"/>
          <w:tab w:val="clear" w:pos="1299"/>
          <w:tab w:val="clear" w:pos="1444"/>
          <w:tab w:val="clear" w:pos="1732"/>
          <w:tab w:val="clear" w:pos="1806"/>
          <w:tab w:val="clear" w:pos="2167"/>
          <w:tab w:val="clear" w:pos="2528"/>
          <w:tab w:val="clear" w:pos="2598"/>
          <w:tab w:val="clear" w:pos="2889"/>
          <w:tab w:val="clear" w:pos="3031"/>
          <w:tab w:val="clear" w:pos="3250"/>
          <w:tab w:val="clear" w:pos="3464"/>
          <w:tab w:val="clear" w:pos="3612"/>
          <w:tab w:val="clear" w:pos="3897"/>
          <w:tab w:val="clear" w:pos="3973"/>
          <w:tab w:val="clear" w:pos="4334"/>
          <w:tab w:val="clear" w:pos="4695"/>
          <w:tab w:val="clear" w:pos="4763"/>
          <w:tab w:val="clear" w:pos="5056"/>
          <w:tab w:val="clear" w:pos="5196"/>
          <w:tab w:val="clear" w:pos="5418"/>
          <w:tab w:val="clear" w:pos="5629"/>
          <w:tab w:val="clear" w:pos="5779"/>
          <w:tab w:val="clear" w:pos="6062"/>
          <w:tab w:val="clear" w:pos="6140"/>
          <w:tab w:val="clear" w:pos="6495"/>
          <w:tab w:val="clear" w:pos="6928"/>
          <w:tab w:val="clear" w:pos="7361"/>
          <w:tab w:val="clear" w:pos="7794"/>
          <w:tab w:val="clear" w:pos="8227"/>
          <w:tab w:val="clear" w:pos="8660"/>
          <w:tab w:val="clear" w:pos="9093"/>
        </w:tabs>
        <w:spacing w:after="120"/>
        <w:contextualSpacing w:val="0"/>
        <w:rPr>
          <w:rFonts w:asciiTheme="minorHAnsi" w:hAnsiTheme="minorHAnsi" w:cstheme="minorHAnsi"/>
          <w:b/>
          <w:bCs/>
        </w:rPr>
      </w:pPr>
      <w:proofErr w:type="spellStart"/>
      <w:r>
        <w:rPr>
          <w:rFonts w:asciiTheme="minorHAnsi" w:hAnsiTheme="minorHAnsi" w:cstheme="minorHAnsi"/>
        </w:rPr>
        <w:t>xtabs</w:t>
      </w:r>
      <w:proofErr w:type="spellEnd"/>
      <w:r>
        <w:rPr>
          <w:rFonts w:asciiTheme="minorHAnsi" w:hAnsiTheme="minorHAnsi" w:cstheme="minorHAnsi"/>
        </w:rPr>
        <w:t xml:space="preserve"> can be used to make a table by specifying frequencies of each covariate pattern (see lecture).</w:t>
      </w:r>
    </w:p>
    <w:p w14:paraId="46532190" w14:textId="77777777" w:rsidR="00747A7F" w:rsidRPr="00747A7F" w:rsidRDefault="00747A7F" w:rsidP="00747A7F">
      <w:pPr>
        <w:pStyle w:val="ListParagraph"/>
        <w:numPr>
          <w:ilvl w:val="1"/>
          <w:numId w:val="10"/>
        </w:numPr>
        <w:tabs>
          <w:tab w:val="clear" w:pos="-1440"/>
          <w:tab w:val="clear" w:pos="-720"/>
          <w:tab w:val="clear" w:pos="0"/>
          <w:tab w:val="clear" w:pos="361"/>
          <w:tab w:val="clear" w:pos="433"/>
          <w:tab w:val="clear" w:pos="722"/>
          <w:tab w:val="clear" w:pos="866"/>
          <w:tab w:val="clear" w:pos="1083"/>
          <w:tab w:val="clear" w:pos="1299"/>
          <w:tab w:val="clear" w:pos="1444"/>
          <w:tab w:val="clear" w:pos="1732"/>
          <w:tab w:val="clear" w:pos="1806"/>
          <w:tab w:val="clear" w:pos="2167"/>
          <w:tab w:val="clear" w:pos="2528"/>
          <w:tab w:val="clear" w:pos="2598"/>
          <w:tab w:val="clear" w:pos="2889"/>
          <w:tab w:val="clear" w:pos="3031"/>
          <w:tab w:val="clear" w:pos="3250"/>
          <w:tab w:val="clear" w:pos="3464"/>
          <w:tab w:val="clear" w:pos="3612"/>
          <w:tab w:val="clear" w:pos="3897"/>
          <w:tab w:val="clear" w:pos="3973"/>
          <w:tab w:val="clear" w:pos="4334"/>
          <w:tab w:val="clear" w:pos="4695"/>
          <w:tab w:val="clear" w:pos="4763"/>
          <w:tab w:val="clear" w:pos="5056"/>
          <w:tab w:val="clear" w:pos="5196"/>
          <w:tab w:val="clear" w:pos="5418"/>
          <w:tab w:val="clear" w:pos="5629"/>
          <w:tab w:val="clear" w:pos="5779"/>
          <w:tab w:val="clear" w:pos="6062"/>
          <w:tab w:val="clear" w:pos="6140"/>
          <w:tab w:val="clear" w:pos="6495"/>
          <w:tab w:val="clear" w:pos="6928"/>
          <w:tab w:val="clear" w:pos="7361"/>
          <w:tab w:val="clear" w:pos="7794"/>
          <w:tab w:val="clear" w:pos="8227"/>
          <w:tab w:val="clear" w:pos="8660"/>
          <w:tab w:val="clear" w:pos="9093"/>
        </w:tabs>
        <w:spacing w:after="120"/>
        <w:contextualSpacing w:val="0"/>
        <w:rPr>
          <w:rFonts w:asciiTheme="minorHAnsi" w:hAnsiTheme="minorHAnsi" w:cstheme="minorHAnsi"/>
          <w:b/>
          <w:bCs/>
        </w:rPr>
      </w:pPr>
      <w:proofErr w:type="spellStart"/>
      <w:r>
        <w:rPr>
          <w:rFonts w:asciiTheme="minorHAnsi" w:hAnsiTheme="minorHAnsi" w:cstheme="minorHAnsi"/>
        </w:rPr>
        <w:t>CrossTable</w:t>
      </w:r>
      <w:proofErr w:type="spellEnd"/>
    </w:p>
    <w:p w14:paraId="0175A717" w14:textId="125E4A40" w:rsidR="00392484" w:rsidRPr="004E0153" w:rsidRDefault="00DD54BD" w:rsidP="00747A7F">
      <w:pPr>
        <w:pStyle w:val="ListParagraph"/>
        <w:numPr>
          <w:ilvl w:val="2"/>
          <w:numId w:val="10"/>
        </w:numPr>
        <w:tabs>
          <w:tab w:val="clear" w:pos="-1440"/>
          <w:tab w:val="clear" w:pos="-720"/>
          <w:tab w:val="clear" w:pos="0"/>
          <w:tab w:val="clear" w:pos="361"/>
          <w:tab w:val="clear" w:pos="433"/>
          <w:tab w:val="clear" w:pos="722"/>
          <w:tab w:val="clear" w:pos="866"/>
          <w:tab w:val="clear" w:pos="1083"/>
          <w:tab w:val="clear" w:pos="1299"/>
          <w:tab w:val="clear" w:pos="1444"/>
          <w:tab w:val="clear" w:pos="1732"/>
          <w:tab w:val="clear" w:pos="1806"/>
          <w:tab w:val="clear" w:pos="2167"/>
          <w:tab w:val="clear" w:pos="2528"/>
          <w:tab w:val="clear" w:pos="2598"/>
          <w:tab w:val="clear" w:pos="2889"/>
          <w:tab w:val="clear" w:pos="3031"/>
          <w:tab w:val="clear" w:pos="3250"/>
          <w:tab w:val="clear" w:pos="3464"/>
          <w:tab w:val="clear" w:pos="3612"/>
          <w:tab w:val="clear" w:pos="3897"/>
          <w:tab w:val="clear" w:pos="3973"/>
          <w:tab w:val="clear" w:pos="4334"/>
          <w:tab w:val="clear" w:pos="4695"/>
          <w:tab w:val="clear" w:pos="4763"/>
          <w:tab w:val="clear" w:pos="5056"/>
          <w:tab w:val="clear" w:pos="5196"/>
          <w:tab w:val="clear" w:pos="5418"/>
          <w:tab w:val="clear" w:pos="5629"/>
          <w:tab w:val="clear" w:pos="5779"/>
          <w:tab w:val="clear" w:pos="6062"/>
          <w:tab w:val="clear" w:pos="6140"/>
          <w:tab w:val="clear" w:pos="6495"/>
          <w:tab w:val="clear" w:pos="6928"/>
          <w:tab w:val="clear" w:pos="7361"/>
          <w:tab w:val="clear" w:pos="7794"/>
          <w:tab w:val="clear" w:pos="8227"/>
          <w:tab w:val="clear" w:pos="8660"/>
          <w:tab w:val="clear" w:pos="9093"/>
        </w:tabs>
        <w:spacing w:after="120"/>
        <w:contextualSpacing w:val="0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</w:rPr>
        <w:t xml:space="preserve">A full complement of N, row, column, and overall percentages can be obtained by </w:t>
      </w:r>
      <w:proofErr w:type="spellStart"/>
      <w:proofErr w:type="gramStart"/>
      <w:r>
        <w:rPr>
          <w:rFonts w:asciiTheme="minorHAnsi" w:hAnsiTheme="minorHAnsi" w:cstheme="minorHAnsi"/>
        </w:rPr>
        <w:t>CrossTable</w:t>
      </w:r>
      <w:proofErr w:type="spellEnd"/>
      <w:r>
        <w:rPr>
          <w:rFonts w:asciiTheme="minorHAnsi" w:hAnsiTheme="minorHAnsi" w:cstheme="minorHAnsi"/>
        </w:rPr>
        <w:t>(</w:t>
      </w:r>
      <w:proofErr w:type="gramEnd"/>
      <w:r>
        <w:rPr>
          <w:rFonts w:asciiTheme="minorHAnsi" w:hAnsiTheme="minorHAnsi" w:cstheme="minorHAnsi"/>
        </w:rPr>
        <w:t xml:space="preserve">) in </w:t>
      </w:r>
      <w:proofErr w:type="spellStart"/>
      <w:r>
        <w:rPr>
          <w:rFonts w:asciiTheme="minorHAnsi" w:hAnsiTheme="minorHAnsi" w:cstheme="minorHAnsi"/>
        </w:rPr>
        <w:t>gmodels</w:t>
      </w:r>
      <w:proofErr w:type="spellEnd"/>
      <w:r w:rsidR="00382A85">
        <w:rPr>
          <w:rFonts w:asciiTheme="minorHAnsi" w:hAnsiTheme="minorHAnsi" w:cstheme="minorHAnsi"/>
        </w:rPr>
        <w:t>.</w:t>
      </w:r>
    </w:p>
    <w:p w14:paraId="1A1EFA26" w14:textId="77777777" w:rsidR="00DD54BD" w:rsidRDefault="00DD54BD" w:rsidP="00DD54BD">
      <w:pPr>
        <w:pStyle w:val="Code"/>
      </w:pPr>
      <w:r>
        <w:t xml:space="preserve">&gt; </w:t>
      </w:r>
      <w:proofErr w:type="spellStart"/>
      <w:r>
        <w:t>okc</w:t>
      </w:r>
      <w:proofErr w:type="spellEnd"/>
      <w:r>
        <w:t xml:space="preserve"> %&gt;%</w:t>
      </w:r>
    </w:p>
    <w:p w14:paraId="316F4106" w14:textId="77777777" w:rsidR="00DD54BD" w:rsidRDefault="00DD54BD" w:rsidP="00DD54BD">
      <w:pPr>
        <w:pStyle w:val="Code"/>
      </w:pPr>
      <w:r>
        <w:lastRenderedPageBreak/>
        <w:t xml:space="preserve">+   </w:t>
      </w:r>
      <w:proofErr w:type="gramStart"/>
      <w:r>
        <w:t>with(</w:t>
      </w:r>
      <w:proofErr w:type="gramEnd"/>
      <w:r>
        <w:t>., table(male, coupled)) %&gt;%</w:t>
      </w:r>
    </w:p>
    <w:p w14:paraId="141E4605" w14:textId="77777777" w:rsidR="00DD54BD" w:rsidRDefault="00DD54BD" w:rsidP="00DD54BD">
      <w:pPr>
        <w:pStyle w:val="Code"/>
      </w:pPr>
      <w:r>
        <w:t xml:space="preserve">+   </w:t>
      </w:r>
      <w:proofErr w:type="spellStart"/>
      <w:proofErr w:type="gramStart"/>
      <w:r>
        <w:t>gmodels</w:t>
      </w:r>
      <w:proofErr w:type="spellEnd"/>
      <w:r>
        <w:t>::</w:t>
      </w:r>
      <w:proofErr w:type="spellStart"/>
      <w:proofErr w:type="gramEnd"/>
      <w:r>
        <w:t>CrossTable</w:t>
      </w:r>
      <w:proofErr w:type="spellEnd"/>
      <w:r>
        <w:t>()</w:t>
      </w:r>
    </w:p>
    <w:p w14:paraId="6870E230" w14:textId="77777777" w:rsidR="00DD54BD" w:rsidRDefault="00DD54BD" w:rsidP="00DD54BD">
      <w:pPr>
        <w:pStyle w:val="Code"/>
      </w:pPr>
    </w:p>
    <w:p w14:paraId="4DA24A5E" w14:textId="77777777" w:rsidR="00DD54BD" w:rsidRDefault="00DD54BD" w:rsidP="00DD54BD">
      <w:pPr>
        <w:pStyle w:val="Code"/>
      </w:pPr>
      <w:r>
        <w:t xml:space="preserve"> </w:t>
      </w:r>
    </w:p>
    <w:p w14:paraId="660BC672" w14:textId="77777777" w:rsidR="00DD54BD" w:rsidRDefault="00DD54BD" w:rsidP="00DD54BD">
      <w:pPr>
        <w:pStyle w:val="Code"/>
      </w:pPr>
      <w:r>
        <w:t xml:space="preserve">   Cell Contents</w:t>
      </w:r>
    </w:p>
    <w:p w14:paraId="6CC8FC7F" w14:textId="77777777" w:rsidR="00DD54BD" w:rsidRDefault="00DD54BD" w:rsidP="00DD54BD">
      <w:pPr>
        <w:pStyle w:val="Code"/>
      </w:pPr>
      <w:r>
        <w:t>|-------------------------|</w:t>
      </w:r>
    </w:p>
    <w:p w14:paraId="758B825A" w14:textId="77777777" w:rsidR="00DD54BD" w:rsidRDefault="00DD54BD" w:rsidP="00DD54BD">
      <w:pPr>
        <w:pStyle w:val="Code"/>
      </w:pPr>
      <w:r>
        <w:t>|                       N |</w:t>
      </w:r>
    </w:p>
    <w:p w14:paraId="0414BE65" w14:textId="77777777" w:rsidR="00DD54BD" w:rsidRDefault="00DD54BD" w:rsidP="00DD54BD">
      <w:pPr>
        <w:pStyle w:val="Code"/>
      </w:pPr>
      <w:r>
        <w:t>| Chi-square contribution |</w:t>
      </w:r>
    </w:p>
    <w:p w14:paraId="2AD8DA5F" w14:textId="77777777" w:rsidR="00DD54BD" w:rsidRDefault="00DD54BD" w:rsidP="00DD54BD">
      <w:pPr>
        <w:pStyle w:val="Code"/>
      </w:pPr>
      <w:r>
        <w:t>|           N / Row Total |</w:t>
      </w:r>
    </w:p>
    <w:p w14:paraId="5C3E3265" w14:textId="77777777" w:rsidR="00DD54BD" w:rsidRDefault="00DD54BD" w:rsidP="00DD54BD">
      <w:pPr>
        <w:pStyle w:val="Code"/>
      </w:pPr>
      <w:r>
        <w:t>|           N / Col Total |</w:t>
      </w:r>
    </w:p>
    <w:p w14:paraId="59203C42" w14:textId="77777777" w:rsidR="00DD54BD" w:rsidRDefault="00DD54BD" w:rsidP="00DD54BD">
      <w:pPr>
        <w:pStyle w:val="Code"/>
      </w:pPr>
      <w:r>
        <w:t>|         N / Table Total |</w:t>
      </w:r>
    </w:p>
    <w:p w14:paraId="44B49B93" w14:textId="77777777" w:rsidR="00DD54BD" w:rsidRDefault="00DD54BD" w:rsidP="00DD54BD">
      <w:pPr>
        <w:pStyle w:val="Code"/>
      </w:pPr>
      <w:r>
        <w:t>|-------------------------|</w:t>
      </w:r>
    </w:p>
    <w:p w14:paraId="5FC129F2" w14:textId="77777777" w:rsidR="00DD54BD" w:rsidRDefault="00DD54BD" w:rsidP="00DD54BD">
      <w:pPr>
        <w:pStyle w:val="Code"/>
      </w:pPr>
    </w:p>
    <w:p w14:paraId="10731710" w14:textId="77777777" w:rsidR="00DD54BD" w:rsidRDefault="00DD54BD" w:rsidP="00DD54BD">
      <w:pPr>
        <w:pStyle w:val="Code"/>
      </w:pPr>
      <w:r>
        <w:t xml:space="preserve"> </w:t>
      </w:r>
    </w:p>
    <w:p w14:paraId="2A4874BD" w14:textId="77777777" w:rsidR="00DD54BD" w:rsidRDefault="00DD54BD" w:rsidP="00DD54BD">
      <w:pPr>
        <w:pStyle w:val="Code"/>
      </w:pPr>
      <w:r>
        <w:t xml:space="preserve">Total Observations in Table:  59943 </w:t>
      </w:r>
    </w:p>
    <w:p w14:paraId="38B34BC8" w14:textId="77777777" w:rsidR="00DD54BD" w:rsidRDefault="00DD54BD" w:rsidP="00DD54BD">
      <w:pPr>
        <w:pStyle w:val="Code"/>
      </w:pPr>
    </w:p>
    <w:p w14:paraId="516EF852" w14:textId="77777777" w:rsidR="00DD54BD" w:rsidRDefault="00DD54BD" w:rsidP="00DD54BD">
      <w:pPr>
        <w:pStyle w:val="Code"/>
      </w:pPr>
      <w:r>
        <w:t xml:space="preserve"> </w:t>
      </w:r>
    </w:p>
    <w:p w14:paraId="29393244" w14:textId="77777777" w:rsidR="00DD54BD" w:rsidRDefault="00DD54BD" w:rsidP="00DD54BD">
      <w:pPr>
        <w:pStyle w:val="Code"/>
      </w:pPr>
      <w:r>
        <w:t xml:space="preserve">             | coupled </w:t>
      </w:r>
    </w:p>
    <w:p w14:paraId="124A1154" w14:textId="77777777" w:rsidR="00DD54BD" w:rsidRDefault="00DD54BD" w:rsidP="00DD54BD">
      <w:pPr>
        <w:pStyle w:val="Code"/>
      </w:pPr>
      <w:r>
        <w:t xml:space="preserve">        male |         0 |         1 | Row Total | </w:t>
      </w:r>
    </w:p>
    <w:p w14:paraId="3E8786F4" w14:textId="77777777" w:rsidR="00DD54BD" w:rsidRDefault="00DD54BD" w:rsidP="00DD54BD">
      <w:pPr>
        <w:pStyle w:val="Code"/>
      </w:pPr>
      <w:r>
        <w:t>-------------|-----------|-----------|-----------|</w:t>
      </w:r>
    </w:p>
    <w:p w14:paraId="70510465" w14:textId="77777777" w:rsidR="00DD54BD" w:rsidRDefault="00DD54BD" w:rsidP="00DD54BD">
      <w:pPr>
        <w:pStyle w:val="Code"/>
      </w:pPr>
      <w:r>
        <w:t xml:space="preserve">           0 |     22979 |      1138 |     24117 | </w:t>
      </w:r>
    </w:p>
    <w:p w14:paraId="6F229B03" w14:textId="77777777" w:rsidR="00DD54BD" w:rsidRDefault="00DD54BD" w:rsidP="00DD54BD">
      <w:pPr>
        <w:pStyle w:val="Code"/>
      </w:pPr>
      <w:r>
        <w:t xml:space="preserve">             |     1.444 |    35.010 |           | </w:t>
      </w:r>
    </w:p>
    <w:p w14:paraId="1DA1B9E7" w14:textId="77777777" w:rsidR="00DD54BD" w:rsidRDefault="00DD54BD" w:rsidP="00DD54BD">
      <w:pPr>
        <w:pStyle w:val="Code"/>
      </w:pPr>
      <w:r>
        <w:t xml:space="preserve">             |     0.953 |     0.047 |     0.402 | </w:t>
      </w:r>
    </w:p>
    <w:p w14:paraId="6065977A" w14:textId="77777777" w:rsidR="00DD54BD" w:rsidRDefault="00DD54BD" w:rsidP="00DD54BD">
      <w:pPr>
        <w:pStyle w:val="Code"/>
      </w:pPr>
      <w:r>
        <w:t xml:space="preserve">             |     0.399 |     0.479 |           | </w:t>
      </w:r>
    </w:p>
    <w:p w14:paraId="347104E1" w14:textId="77777777" w:rsidR="00DD54BD" w:rsidRDefault="00DD54BD" w:rsidP="00DD54BD">
      <w:pPr>
        <w:pStyle w:val="Code"/>
      </w:pPr>
      <w:r>
        <w:t xml:space="preserve">             |     0.383 |     0.019 |           | </w:t>
      </w:r>
    </w:p>
    <w:p w14:paraId="6ED4F23E" w14:textId="77777777" w:rsidR="00DD54BD" w:rsidRDefault="00DD54BD" w:rsidP="00DD54BD">
      <w:pPr>
        <w:pStyle w:val="Code"/>
      </w:pPr>
      <w:r>
        <w:t>-------------|-----------|-----------|-----------|</w:t>
      </w:r>
    </w:p>
    <w:p w14:paraId="7A5E31CD" w14:textId="77777777" w:rsidR="00DD54BD" w:rsidRDefault="00DD54BD" w:rsidP="00DD54BD">
      <w:pPr>
        <w:pStyle w:val="Code"/>
      </w:pPr>
      <w:r>
        <w:t xml:space="preserve">           1 |     34590 |      1236 |     35826 | </w:t>
      </w:r>
    </w:p>
    <w:p w14:paraId="0AA97A4A" w14:textId="77777777" w:rsidR="00DD54BD" w:rsidRDefault="00DD54BD" w:rsidP="00DD54BD">
      <w:pPr>
        <w:pStyle w:val="Code"/>
      </w:pPr>
      <w:r>
        <w:t xml:space="preserve">             |     0.972 |    23.567 |           | </w:t>
      </w:r>
    </w:p>
    <w:p w14:paraId="22C52341" w14:textId="77777777" w:rsidR="00DD54BD" w:rsidRDefault="00DD54BD" w:rsidP="00DD54BD">
      <w:pPr>
        <w:pStyle w:val="Code"/>
      </w:pPr>
      <w:r>
        <w:t xml:space="preserve">             |     0.965 |     0.035 |     0.598 | </w:t>
      </w:r>
    </w:p>
    <w:p w14:paraId="7FE63B31" w14:textId="77777777" w:rsidR="00DD54BD" w:rsidRDefault="00DD54BD" w:rsidP="00DD54BD">
      <w:pPr>
        <w:pStyle w:val="Code"/>
      </w:pPr>
      <w:r>
        <w:t xml:space="preserve">             |     0.601 |     0.521 |           | </w:t>
      </w:r>
    </w:p>
    <w:p w14:paraId="3E79CB0D" w14:textId="77777777" w:rsidR="00DD54BD" w:rsidRDefault="00DD54BD" w:rsidP="00DD54BD">
      <w:pPr>
        <w:pStyle w:val="Code"/>
      </w:pPr>
      <w:r>
        <w:t xml:space="preserve">             |     0.577 |     0.021 |           | </w:t>
      </w:r>
    </w:p>
    <w:p w14:paraId="616F7C20" w14:textId="77777777" w:rsidR="00DD54BD" w:rsidRDefault="00DD54BD" w:rsidP="00DD54BD">
      <w:pPr>
        <w:pStyle w:val="Code"/>
      </w:pPr>
      <w:r>
        <w:t>-------------|-----------|-----------|-----------|</w:t>
      </w:r>
    </w:p>
    <w:p w14:paraId="0CF9BFA1" w14:textId="77777777" w:rsidR="00DD54BD" w:rsidRDefault="00DD54BD" w:rsidP="00DD54BD">
      <w:pPr>
        <w:pStyle w:val="Code"/>
      </w:pPr>
      <w:r>
        <w:t xml:space="preserve">Column Total |     57569 |      2374 |     59943 | </w:t>
      </w:r>
    </w:p>
    <w:p w14:paraId="64393B75" w14:textId="77777777" w:rsidR="00DD54BD" w:rsidRDefault="00DD54BD" w:rsidP="00DD54BD">
      <w:pPr>
        <w:pStyle w:val="Code"/>
      </w:pPr>
      <w:r>
        <w:t xml:space="preserve">             |     0.960 |     0.040 |           | </w:t>
      </w:r>
    </w:p>
    <w:p w14:paraId="6783311B" w14:textId="721EE13F" w:rsidR="00254DF8" w:rsidRPr="004E0153" w:rsidRDefault="00DD54BD" w:rsidP="00DD54BD">
      <w:pPr>
        <w:pStyle w:val="Code"/>
      </w:pPr>
      <w:r>
        <w:t>-------------|-----------|-----------|-----------|</w:t>
      </w:r>
    </w:p>
    <w:p w14:paraId="29577AC3" w14:textId="77777777" w:rsidR="00747A7F" w:rsidRDefault="00747A7F" w:rsidP="00747A7F">
      <w:pPr>
        <w:pStyle w:val="ListParagraph"/>
        <w:numPr>
          <w:ilvl w:val="1"/>
          <w:numId w:val="10"/>
        </w:numPr>
        <w:tabs>
          <w:tab w:val="clear" w:pos="-1440"/>
          <w:tab w:val="clear" w:pos="-720"/>
          <w:tab w:val="clear" w:pos="0"/>
          <w:tab w:val="clear" w:pos="361"/>
          <w:tab w:val="clear" w:pos="433"/>
          <w:tab w:val="clear" w:pos="722"/>
          <w:tab w:val="clear" w:pos="866"/>
          <w:tab w:val="clear" w:pos="1083"/>
          <w:tab w:val="clear" w:pos="1299"/>
          <w:tab w:val="clear" w:pos="1444"/>
          <w:tab w:val="clear" w:pos="1732"/>
          <w:tab w:val="clear" w:pos="1806"/>
          <w:tab w:val="clear" w:pos="2167"/>
          <w:tab w:val="clear" w:pos="2528"/>
          <w:tab w:val="clear" w:pos="2598"/>
          <w:tab w:val="clear" w:pos="2889"/>
          <w:tab w:val="clear" w:pos="3031"/>
          <w:tab w:val="clear" w:pos="3250"/>
          <w:tab w:val="clear" w:pos="3464"/>
          <w:tab w:val="clear" w:pos="3612"/>
          <w:tab w:val="clear" w:pos="3897"/>
          <w:tab w:val="clear" w:pos="3973"/>
          <w:tab w:val="clear" w:pos="4334"/>
          <w:tab w:val="clear" w:pos="4695"/>
          <w:tab w:val="clear" w:pos="4763"/>
          <w:tab w:val="clear" w:pos="5056"/>
          <w:tab w:val="clear" w:pos="5196"/>
          <w:tab w:val="clear" w:pos="5418"/>
          <w:tab w:val="clear" w:pos="5629"/>
          <w:tab w:val="clear" w:pos="5779"/>
          <w:tab w:val="clear" w:pos="6062"/>
          <w:tab w:val="clear" w:pos="6140"/>
          <w:tab w:val="clear" w:pos="6495"/>
          <w:tab w:val="clear" w:pos="6928"/>
          <w:tab w:val="clear" w:pos="7361"/>
          <w:tab w:val="clear" w:pos="7794"/>
          <w:tab w:val="clear" w:pos="8227"/>
          <w:tab w:val="clear" w:pos="8660"/>
          <w:tab w:val="clear" w:pos="9093"/>
        </w:tabs>
        <w:spacing w:after="1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The Chi-Square </w:t>
      </w:r>
      <w:proofErr w:type="gramStart"/>
      <w:r>
        <w:rPr>
          <w:rFonts w:asciiTheme="minorHAnsi" w:hAnsiTheme="minorHAnsi" w:cstheme="minorHAnsi"/>
        </w:rPr>
        <w:t>test</w:t>
      </w:r>
      <w:proofErr w:type="gramEnd"/>
    </w:p>
    <w:p w14:paraId="076C3EC8" w14:textId="6FCA2976" w:rsidR="00734CE1" w:rsidRDefault="00DD54BD" w:rsidP="00747A7F">
      <w:pPr>
        <w:pStyle w:val="ListParagraph"/>
        <w:numPr>
          <w:ilvl w:val="2"/>
          <w:numId w:val="10"/>
        </w:numPr>
        <w:tabs>
          <w:tab w:val="clear" w:pos="-1440"/>
          <w:tab w:val="clear" w:pos="-720"/>
          <w:tab w:val="clear" w:pos="0"/>
          <w:tab w:val="clear" w:pos="361"/>
          <w:tab w:val="clear" w:pos="433"/>
          <w:tab w:val="clear" w:pos="722"/>
          <w:tab w:val="clear" w:pos="866"/>
          <w:tab w:val="clear" w:pos="1083"/>
          <w:tab w:val="clear" w:pos="1299"/>
          <w:tab w:val="clear" w:pos="1444"/>
          <w:tab w:val="clear" w:pos="1732"/>
          <w:tab w:val="clear" w:pos="1806"/>
          <w:tab w:val="clear" w:pos="2167"/>
          <w:tab w:val="clear" w:pos="2528"/>
          <w:tab w:val="clear" w:pos="2598"/>
          <w:tab w:val="clear" w:pos="2889"/>
          <w:tab w:val="clear" w:pos="3031"/>
          <w:tab w:val="clear" w:pos="3250"/>
          <w:tab w:val="clear" w:pos="3464"/>
          <w:tab w:val="clear" w:pos="3612"/>
          <w:tab w:val="clear" w:pos="3897"/>
          <w:tab w:val="clear" w:pos="3973"/>
          <w:tab w:val="clear" w:pos="4334"/>
          <w:tab w:val="clear" w:pos="4695"/>
          <w:tab w:val="clear" w:pos="4763"/>
          <w:tab w:val="clear" w:pos="5056"/>
          <w:tab w:val="clear" w:pos="5196"/>
          <w:tab w:val="clear" w:pos="5418"/>
          <w:tab w:val="clear" w:pos="5629"/>
          <w:tab w:val="clear" w:pos="5779"/>
          <w:tab w:val="clear" w:pos="6062"/>
          <w:tab w:val="clear" w:pos="6140"/>
          <w:tab w:val="clear" w:pos="6495"/>
          <w:tab w:val="clear" w:pos="6928"/>
          <w:tab w:val="clear" w:pos="7361"/>
          <w:tab w:val="clear" w:pos="7794"/>
          <w:tab w:val="clear" w:pos="8227"/>
          <w:tab w:val="clear" w:pos="8660"/>
          <w:tab w:val="clear" w:pos="9093"/>
        </w:tabs>
        <w:spacing w:after="1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These </w:t>
      </w:r>
      <w:r w:rsidR="00747A7F">
        <w:rPr>
          <w:rFonts w:asciiTheme="minorHAnsi" w:hAnsiTheme="minorHAnsi" w:cstheme="minorHAnsi"/>
        </w:rPr>
        <w:t>methods all include the ability to conduct a chi-s</w:t>
      </w:r>
      <w:r>
        <w:rPr>
          <w:rFonts w:asciiTheme="minorHAnsi" w:hAnsiTheme="minorHAnsi" w:cstheme="minorHAnsi"/>
        </w:rPr>
        <w:t>quare test of association between the X and Y variable.</w:t>
      </w:r>
    </w:p>
    <w:p w14:paraId="7D8C76EF" w14:textId="77777777" w:rsidR="00DD54BD" w:rsidRPr="00DD54BD" w:rsidRDefault="00DD54BD" w:rsidP="00DD54BD">
      <w:pPr>
        <w:pStyle w:val="Code"/>
        <w:rPr>
          <w:snapToGrid/>
          <w:color w:val="000000" w:themeColor="text1"/>
        </w:rPr>
      </w:pPr>
      <w:r w:rsidRPr="00DD54BD">
        <w:rPr>
          <w:snapToGrid/>
          <w:color w:val="000000" w:themeColor="text1"/>
        </w:rPr>
        <w:t xml:space="preserve">&gt; </w:t>
      </w:r>
      <w:proofErr w:type="spellStart"/>
      <w:r w:rsidRPr="00DD54BD">
        <w:rPr>
          <w:snapToGrid/>
          <w:color w:val="000000" w:themeColor="text1"/>
        </w:rPr>
        <w:t>okc</w:t>
      </w:r>
      <w:proofErr w:type="spellEnd"/>
      <w:r w:rsidRPr="00DD54BD">
        <w:rPr>
          <w:snapToGrid/>
          <w:color w:val="000000" w:themeColor="text1"/>
        </w:rPr>
        <w:t xml:space="preserve"> %&gt;%</w:t>
      </w:r>
    </w:p>
    <w:p w14:paraId="10BBBB8B" w14:textId="77777777" w:rsidR="00DD54BD" w:rsidRPr="00DD54BD" w:rsidRDefault="00DD54BD" w:rsidP="00DD54BD">
      <w:pPr>
        <w:pStyle w:val="Code"/>
        <w:rPr>
          <w:snapToGrid/>
          <w:color w:val="000000" w:themeColor="text1"/>
        </w:rPr>
      </w:pPr>
      <w:r w:rsidRPr="00DD54BD">
        <w:rPr>
          <w:snapToGrid/>
          <w:color w:val="000000" w:themeColor="text1"/>
        </w:rPr>
        <w:t xml:space="preserve">+   </w:t>
      </w:r>
      <w:proofErr w:type="gramStart"/>
      <w:r w:rsidRPr="00DD54BD">
        <w:rPr>
          <w:snapToGrid/>
          <w:color w:val="000000" w:themeColor="text1"/>
        </w:rPr>
        <w:t>with(</w:t>
      </w:r>
      <w:proofErr w:type="gramEnd"/>
      <w:r w:rsidRPr="00DD54BD">
        <w:rPr>
          <w:snapToGrid/>
          <w:color w:val="000000" w:themeColor="text1"/>
        </w:rPr>
        <w:t>., table(male, coupled)) %&gt;%</w:t>
      </w:r>
    </w:p>
    <w:p w14:paraId="0D167BC5" w14:textId="77777777" w:rsidR="00DD54BD" w:rsidRPr="00DD54BD" w:rsidRDefault="00DD54BD" w:rsidP="00DD54BD">
      <w:pPr>
        <w:pStyle w:val="Code"/>
        <w:rPr>
          <w:snapToGrid/>
          <w:color w:val="000000" w:themeColor="text1"/>
        </w:rPr>
      </w:pPr>
      <w:r w:rsidRPr="00DD54BD">
        <w:rPr>
          <w:snapToGrid/>
          <w:color w:val="000000" w:themeColor="text1"/>
        </w:rPr>
        <w:t xml:space="preserve">+   </w:t>
      </w:r>
      <w:proofErr w:type="spellStart"/>
      <w:proofErr w:type="gramStart"/>
      <w:r w:rsidRPr="00DD54BD">
        <w:rPr>
          <w:snapToGrid/>
          <w:color w:val="000000" w:themeColor="text1"/>
        </w:rPr>
        <w:t>gmodels</w:t>
      </w:r>
      <w:proofErr w:type="spellEnd"/>
      <w:r w:rsidRPr="00DD54BD">
        <w:rPr>
          <w:snapToGrid/>
          <w:color w:val="000000" w:themeColor="text1"/>
        </w:rPr>
        <w:t>::</w:t>
      </w:r>
      <w:proofErr w:type="spellStart"/>
      <w:proofErr w:type="gramEnd"/>
      <w:r w:rsidRPr="00DD54BD">
        <w:rPr>
          <w:snapToGrid/>
          <w:color w:val="000000" w:themeColor="text1"/>
        </w:rPr>
        <w:t>CrossTable</w:t>
      </w:r>
      <w:proofErr w:type="spellEnd"/>
      <w:r w:rsidRPr="00DD54BD">
        <w:rPr>
          <w:snapToGrid/>
          <w:color w:val="000000" w:themeColor="text1"/>
        </w:rPr>
        <w:t>(</w:t>
      </w:r>
      <w:proofErr w:type="spellStart"/>
      <w:r w:rsidRPr="00DD54BD">
        <w:rPr>
          <w:snapToGrid/>
          <w:color w:val="000000" w:themeColor="text1"/>
        </w:rPr>
        <w:t>chisq</w:t>
      </w:r>
      <w:proofErr w:type="spellEnd"/>
      <w:r w:rsidRPr="00DD54BD">
        <w:rPr>
          <w:snapToGrid/>
          <w:color w:val="000000" w:themeColor="text1"/>
        </w:rPr>
        <w:t xml:space="preserve"> = T)</w:t>
      </w:r>
    </w:p>
    <w:p w14:paraId="3296F7DA" w14:textId="77777777" w:rsidR="00DD54BD" w:rsidRPr="00DD54BD" w:rsidRDefault="00DD54BD" w:rsidP="00DD54BD">
      <w:pPr>
        <w:pStyle w:val="Code"/>
        <w:rPr>
          <w:snapToGrid/>
          <w:color w:val="000000" w:themeColor="text1"/>
          <w:bdr w:val="none" w:sz="0" w:space="0" w:color="auto" w:frame="1"/>
        </w:rPr>
      </w:pPr>
    </w:p>
    <w:p w14:paraId="64AF4461" w14:textId="77777777" w:rsidR="00DD54BD" w:rsidRPr="00DD54BD" w:rsidRDefault="00DD54BD" w:rsidP="00DD54BD">
      <w:pPr>
        <w:pStyle w:val="Code"/>
        <w:rPr>
          <w:snapToGrid/>
          <w:color w:val="000000" w:themeColor="text1"/>
          <w:bdr w:val="none" w:sz="0" w:space="0" w:color="auto" w:frame="1"/>
        </w:rPr>
      </w:pPr>
      <w:r w:rsidRPr="00DD54BD">
        <w:rPr>
          <w:snapToGrid/>
          <w:color w:val="000000" w:themeColor="text1"/>
          <w:bdr w:val="none" w:sz="0" w:space="0" w:color="auto" w:frame="1"/>
        </w:rPr>
        <w:t xml:space="preserve"> </w:t>
      </w:r>
    </w:p>
    <w:p w14:paraId="32DF2371" w14:textId="77777777" w:rsidR="00DD54BD" w:rsidRPr="00DD54BD" w:rsidRDefault="00DD54BD" w:rsidP="00DD54BD">
      <w:pPr>
        <w:pStyle w:val="Code"/>
        <w:rPr>
          <w:snapToGrid/>
          <w:color w:val="000000" w:themeColor="text1"/>
          <w:bdr w:val="none" w:sz="0" w:space="0" w:color="auto" w:frame="1"/>
        </w:rPr>
      </w:pPr>
      <w:r w:rsidRPr="00DD54BD">
        <w:rPr>
          <w:snapToGrid/>
          <w:color w:val="000000" w:themeColor="text1"/>
          <w:bdr w:val="none" w:sz="0" w:space="0" w:color="auto" w:frame="1"/>
        </w:rPr>
        <w:t xml:space="preserve">   Cell Contents</w:t>
      </w:r>
    </w:p>
    <w:p w14:paraId="355F769A" w14:textId="77777777" w:rsidR="00DD54BD" w:rsidRPr="00DD54BD" w:rsidRDefault="00DD54BD" w:rsidP="00DD54BD">
      <w:pPr>
        <w:pStyle w:val="Code"/>
        <w:rPr>
          <w:snapToGrid/>
          <w:color w:val="000000" w:themeColor="text1"/>
          <w:bdr w:val="none" w:sz="0" w:space="0" w:color="auto" w:frame="1"/>
        </w:rPr>
      </w:pPr>
      <w:r w:rsidRPr="00DD54BD">
        <w:rPr>
          <w:snapToGrid/>
          <w:color w:val="000000" w:themeColor="text1"/>
          <w:bdr w:val="none" w:sz="0" w:space="0" w:color="auto" w:frame="1"/>
        </w:rPr>
        <w:t>|-------------------------|</w:t>
      </w:r>
    </w:p>
    <w:p w14:paraId="2A55AF8A" w14:textId="77777777" w:rsidR="00DD54BD" w:rsidRPr="00DD54BD" w:rsidRDefault="00DD54BD" w:rsidP="00DD54BD">
      <w:pPr>
        <w:pStyle w:val="Code"/>
        <w:rPr>
          <w:snapToGrid/>
          <w:color w:val="000000" w:themeColor="text1"/>
          <w:bdr w:val="none" w:sz="0" w:space="0" w:color="auto" w:frame="1"/>
        </w:rPr>
      </w:pPr>
      <w:r w:rsidRPr="00DD54BD">
        <w:rPr>
          <w:snapToGrid/>
          <w:color w:val="000000" w:themeColor="text1"/>
          <w:bdr w:val="none" w:sz="0" w:space="0" w:color="auto" w:frame="1"/>
        </w:rPr>
        <w:t>|                       N |</w:t>
      </w:r>
    </w:p>
    <w:p w14:paraId="343C0073" w14:textId="77777777" w:rsidR="00DD54BD" w:rsidRPr="00DD54BD" w:rsidRDefault="00DD54BD" w:rsidP="00DD54BD">
      <w:pPr>
        <w:pStyle w:val="Code"/>
        <w:rPr>
          <w:snapToGrid/>
          <w:color w:val="000000" w:themeColor="text1"/>
          <w:bdr w:val="none" w:sz="0" w:space="0" w:color="auto" w:frame="1"/>
        </w:rPr>
      </w:pPr>
      <w:r w:rsidRPr="00DD54BD">
        <w:rPr>
          <w:snapToGrid/>
          <w:color w:val="000000" w:themeColor="text1"/>
          <w:bdr w:val="none" w:sz="0" w:space="0" w:color="auto" w:frame="1"/>
        </w:rPr>
        <w:t>| Chi-square contribution |</w:t>
      </w:r>
    </w:p>
    <w:p w14:paraId="7CEA01E8" w14:textId="77777777" w:rsidR="00DD54BD" w:rsidRPr="00DD54BD" w:rsidRDefault="00DD54BD" w:rsidP="00DD54BD">
      <w:pPr>
        <w:pStyle w:val="Code"/>
        <w:rPr>
          <w:snapToGrid/>
          <w:color w:val="000000" w:themeColor="text1"/>
          <w:bdr w:val="none" w:sz="0" w:space="0" w:color="auto" w:frame="1"/>
        </w:rPr>
      </w:pPr>
      <w:r w:rsidRPr="00DD54BD">
        <w:rPr>
          <w:snapToGrid/>
          <w:color w:val="000000" w:themeColor="text1"/>
          <w:bdr w:val="none" w:sz="0" w:space="0" w:color="auto" w:frame="1"/>
        </w:rPr>
        <w:t>|           N / Row Total |</w:t>
      </w:r>
    </w:p>
    <w:p w14:paraId="38582215" w14:textId="77777777" w:rsidR="00DD54BD" w:rsidRPr="00DD54BD" w:rsidRDefault="00DD54BD" w:rsidP="00DD54BD">
      <w:pPr>
        <w:pStyle w:val="Code"/>
        <w:rPr>
          <w:snapToGrid/>
          <w:color w:val="000000" w:themeColor="text1"/>
          <w:bdr w:val="none" w:sz="0" w:space="0" w:color="auto" w:frame="1"/>
        </w:rPr>
      </w:pPr>
      <w:r w:rsidRPr="00DD54BD">
        <w:rPr>
          <w:snapToGrid/>
          <w:color w:val="000000" w:themeColor="text1"/>
          <w:bdr w:val="none" w:sz="0" w:space="0" w:color="auto" w:frame="1"/>
        </w:rPr>
        <w:t>|           N / Col Total |</w:t>
      </w:r>
    </w:p>
    <w:p w14:paraId="282062C3" w14:textId="77777777" w:rsidR="00DD54BD" w:rsidRPr="00DD54BD" w:rsidRDefault="00DD54BD" w:rsidP="00DD54BD">
      <w:pPr>
        <w:pStyle w:val="Code"/>
        <w:rPr>
          <w:snapToGrid/>
          <w:color w:val="000000" w:themeColor="text1"/>
          <w:bdr w:val="none" w:sz="0" w:space="0" w:color="auto" w:frame="1"/>
        </w:rPr>
      </w:pPr>
      <w:r w:rsidRPr="00DD54BD">
        <w:rPr>
          <w:snapToGrid/>
          <w:color w:val="000000" w:themeColor="text1"/>
          <w:bdr w:val="none" w:sz="0" w:space="0" w:color="auto" w:frame="1"/>
        </w:rPr>
        <w:lastRenderedPageBreak/>
        <w:t>|         N / Table Total |</w:t>
      </w:r>
    </w:p>
    <w:p w14:paraId="7D79923A" w14:textId="77777777" w:rsidR="00DD54BD" w:rsidRPr="00DD54BD" w:rsidRDefault="00DD54BD" w:rsidP="00DD54BD">
      <w:pPr>
        <w:pStyle w:val="Code"/>
        <w:rPr>
          <w:snapToGrid/>
          <w:color w:val="000000" w:themeColor="text1"/>
          <w:bdr w:val="none" w:sz="0" w:space="0" w:color="auto" w:frame="1"/>
        </w:rPr>
      </w:pPr>
      <w:r w:rsidRPr="00DD54BD">
        <w:rPr>
          <w:snapToGrid/>
          <w:color w:val="000000" w:themeColor="text1"/>
          <w:bdr w:val="none" w:sz="0" w:space="0" w:color="auto" w:frame="1"/>
        </w:rPr>
        <w:t>|-------------------------|</w:t>
      </w:r>
    </w:p>
    <w:p w14:paraId="3BEBAE89" w14:textId="77777777" w:rsidR="00DD54BD" w:rsidRPr="00DD54BD" w:rsidRDefault="00DD54BD" w:rsidP="00DD54BD">
      <w:pPr>
        <w:pStyle w:val="Code"/>
        <w:rPr>
          <w:snapToGrid/>
          <w:color w:val="000000" w:themeColor="text1"/>
          <w:bdr w:val="none" w:sz="0" w:space="0" w:color="auto" w:frame="1"/>
        </w:rPr>
      </w:pPr>
    </w:p>
    <w:p w14:paraId="5B939429" w14:textId="77777777" w:rsidR="00DD54BD" w:rsidRPr="00DD54BD" w:rsidRDefault="00DD54BD" w:rsidP="00DD54BD">
      <w:pPr>
        <w:pStyle w:val="Code"/>
        <w:rPr>
          <w:snapToGrid/>
          <w:color w:val="000000" w:themeColor="text1"/>
          <w:bdr w:val="none" w:sz="0" w:space="0" w:color="auto" w:frame="1"/>
        </w:rPr>
      </w:pPr>
      <w:r w:rsidRPr="00DD54BD">
        <w:rPr>
          <w:snapToGrid/>
          <w:color w:val="000000" w:themeColor="text1"/>
          <w:bdr w:val="none" w:sz="0" w:space="0" w:color="auto" w:frame="1"/>
        </w:rPr>
        <w:t xml:space="preserve"> </w:t>
      </w:r>
    </w:p>
    <w:p w14:paraId="47A7D34B" w14:textId="77777777" w:rsidR="00DD54BD" w:rsidRPr="00DD54BD" w:rsidRDefault="00DD54BD" w:rsidP="00DD54BD">
      <w:pPr>
        <w:pStyle w:val="Code"/>
        <w:rPr>
          <w:snapToGrid/>
          <w:color w:val="000000" w:themeColor="text1"/>
          <w:bdr w:val="none" w:sz="0" w:space="0" w:color="auto" w:frame="1"/>
        </w:rPr>
      </w:pPr>
      <w:r w:rsidRPr="00DD54BD">
        <w:rPr>
          <w:snapToGrid/>
          <w:color w:val="000000" w:themeColor="text1"/>
          <w:bdr w:val="none" w:sz="0" w:space="0" w:color="auto" w:frame="1"/>
        </w:rPr>
        <w:t xml:space="preserve">Total Observations in Table:  59943 </w:t>
      </w:r>
    </w:p>
    <w:p w14:paraId="0C61BB64" w14:textId="77777777" w:rsidR="00DD54BD" w:rsidRPr="00DD54BD" w:rsidRDefault="00DD54BD" w:rsidP="00DD54BD">
      <w:pPr>
        <w:pStyle w:val="Code"/>
        <w:rPr>
          <w:snapToGrid/>
          <w:color w:val="000000" w:themeColor="text1"/>
          <w:bdr w:val="none" w:sz="0" w:space="0" w:color="auto" w:frame="1"/>
        </w:rPr>
      </w:pPr>
    </w:p>
    <w:p w14:paraId="1C5EA852" w14:textId="77777777" w:rsidR="00DD54BD" w:rsidRPr="00DD54BD" w:rsidRDefault="00DD54BD" w:rsidP="00DD54BD">
      <w:pPr>
        <w:pStyle w:val="Code"/>
        <w:rPr>
          <w:snapToGrid/>
          <w:color w:val="000000" w:themeColor="text1"/>
          <w:bdr w:val="none" w:sz="0" w:space="0" w:color="auto" w:frame="1"/>
        </w:rPr>
      </w:pPr>
      <w:r w:rsidRPr="00DD54BD">
        <w:rPr>
          <w:snapToGrid/>
          <w:color w:val="000000" w:themeColor="text1"/>
          <w:bdr w:val="none" w:sz="0" w:space="0" w:color="auto" w:frame="1"/>
        </w:rPr>
        <w:t xml:space="preserve"> </w:t>
      </w:r>
    </w:p>
    <w:p w14:paraId="766C2615" w14:textId="77777777" w:rsidR="00DD54BD" w:rsidRPr="00DD54BD" w:rsidRDefault="00DD54BD" w:rsidP="00DD54BD">
      <w:pPr>
        <w:pStyle w:val="Code"/>
        <w:rPr>
          <w:snapToGrid/>
          <w:color w:val="000000" w:themeColor="text1"/>
          <w:bdr w:val="none" w:sz="0" w:space="0" w:color="auto" w:frame="1"/>
        </w:rPr>
      </w:pPr>
      <w:r w:rsidRPr="00DD54BD">
        <w:rPr>
          <w:snapToGrid/>
          <w:color w:val="000000" w:themeColor="text1"/>
          <w:bdr w:val="none" w:sz="0" w:space="0" w:color="auto" w:frame="1"/>
        </w:rPr>
        <w:t xml:space="preserve">             | coupled </w:t>
      </w:r>
    </w:p>
    <w:p w14:paraId="2DFDDABB" w14:textId="77777777" w:rsidR="00DD54BD" w:rsidRPr="00DD54BD" w:rsidRDefault="00DD54BD" w:rsidP="00DD54BD">
      <w:pPr>
        <w:pStyle w:val="Code"/>
        <w:rPr>
          <w:snapToGrid/>
          <w:color w:val="000000" w:themeColor="text1"/>
          <w:bdr w:val="none" w:sz="0" w:space="0" w:color="auto" w:frame="1"/>
        </w:rPr>
      </w:pPr>
      <w:r w:rsidRPr="00DD54BD">
        <w:rPr>
          <w:snapToGrid/>
          <w:color w:val="000000" w:themeColor="text1"/>
          <w:bdr w:val="none" w:sz="0" w:space="0" w:color="auto" w:frame="1"/>
        </w:rPr>
        <w:t xml:space="preserve">        male |         0 |         1 | Row Total | </w:t>
      </w:r>
    </w:p>
    <w:p w14:paraId="7EBD0F5F" w14:textId="77777777" w:rsidR="00DD54BD" w:rsidRPr="00DD54BD" w:rsidRDefault="00DD54BD" w:rsidP="00DD54BD">
      <w:pPr>
        <w:pStyle w:val="Code"/>
        <w:rPr>
          <w:snapToGrid/>
          <w:color w:val="000000" w:themeColor="text1"/>
          <w:bdr w:val="none" w:sz="0" w:space="0" w:color="auto" w:frame="1"/>
        </w:rPr>
      </w:pPr>
      <w:r w:rsidRPr="00DD54BD">
        <w:rPr>
          <w:snapToGrid/>
          <w:color w:val="000000" w:themeColor="text1"/>
          <w:bdr w:val="none" w:sz="0" w:space="0" w:color="auto" w:frame="1"/>
        </w:rPr>
        <w:t>-------------|-----------|-----------|-----------|</w:t>
      </w:r>
    </w:p>
    <w:p w14:paraId="3603AEBE" w14:textId="77777777" w:rsidR="00DD54BD" w:rsidRPr="00DD54BD" w:rsidRDefault="00DD54BD" w:rsidP="00DD54BD">
      <w:pPr>
        <w:pStyle w:val="Code"/>
        <w:rPr>
          <w:snapToGrid/>
          <w:color w:val="000000" w:themeColor="text1"/>
          <w:bdr w:val="none" w:sz="0" w:space="0" w:color="auto" w:frame="1"/>
        </w:rPr>
      </w:pPr>
      <w:r w:rsidRPr="00DD54BD">
        <w:rPr>
          <w:snapToGrid/>
          <w:color w:val="000000" w:themeColor="text1"/>
          <w:bdr w:val="none" w:sz="0" w:space="0" w:color="auto" w:frame="1"/>
        </w:rPr>
        <w:t xml:space="preserve">           0 |     22979 |      1138 |     24117 | </w:t>
      </w:r>
    </w:p>
    <w:p w14:paraId="465372FC" w14:textId="77777777" w:rsidR="00DD54BD" w:rsidRPr="00DD54BD" w:rsidRDefault="00DD54BD" w:rsidP="00DD54BD">
      <w:pPr>
        <w:pStyle w:val="Code"/>
        <w:rPr>
          <w:snapToGrid/>
          <w:color w:val="000000" w:themeColor="text1"/>
          <w:bdr w:val="none" w:sz="0" w:space="0" w:color="auto" w:frame="1"/>
        </w:rPr>
      </w:pPr>
      <w:r w:rsidRPr="00DD54BD">
        <w:rPr>
          <w:snapToGrid/>
          <w:color w:val="000000" w:themeColor="text1"/>
          <w:bdr w:val="none" w:sz="0" w:space="0" w:color="auto" w:frame="1"/>
        </w:rPr>
        <w:t xml:space="preserve">             |     1.444 |    35.010 |           | </w:t>
      </w:r>
    </w:p>
    <w:p w14:paraId="0A6EFDB9" w14:textId="77777777" w:rsidR="00DD54BD" w:rsidRPr="00DD54BD" w:rsidRDefault="00DD54BD" w:rsidP="00DD54BD">
      <w:pPr>
        <w:pStyle w:val="Code"/>
        <w:rPr>
          <w:snapToGrid/>
          <w:color w:val="000000" w:themeColor="text1"/>
          <w:bdr w:val="none" w:sz="0" w:space="0" w:color="auto" w:frame="1"/>
        </w:rPr>
      </w:pPr>
      <w:r w:rsidRPr="00DD54BD">
        <w:rPr>
          <w:snapToGrid/>
          <w:color w:val="000000" w:themeColor="text1"/>
          <w:bdr w:val="none" w:sz="0" w:space="0" w:color="auto" w:frame="1"/>
        </w:rPr>
        <w:t xml:space="preserve">             |     0.953 |     0.047 |     0.402 | </w:t>
      </w:r>
    </w:p>
    <w:p w14:paraId="5F086351" w14:textId="77777777" w:rsidR="00DD54BD" w:rsidRPr="00DD54BD" w:rsidRDefault="00DD54BD" w:rsidP="00DD54BD">
      <w:pPr>
        <w:pStyle w:val="Code"/>
        <w:rPr>
          <w:snapToGrid/>
          <w:color w:val="000000" w:themeColor="text1"/>
          <w:bdr w:val="none" w:sz="0" w:space="0" w:color="auto" w:frame="1"/>
        </w:rPr>
      </w:pPr>
      <w:r w:rsidRPr="00DD54BD">
        <w:rPr>
          <w:snapToGrid/>
          <w:color w:val="000000" w:themeColor="text1"/>
          <w:bdr w:val="none" w:sz="0" w:space="0" w:color="auto" w:frame="1"/>
        </w:rPr>
        <w:t xml:space="preserve">             |     0.399 |     0.479 |           | </w:t>
      </w:r>
    </w:p>
    <w:p w14:paraId="5FD714B5" w14:textId="77777777" w:rsidR="00DD54BD" w:rsidRPr="00DD54BD" w:rsidRDefault="00DD54BD" w:rsidP="00DD54BD">
      <w:pPr>
        <w:pStyle w:val="Code"/>
        <w:rPr>
          <w:snapToGrid/>
          <w:color w:val="000000" w:themeColor="text1"/>
          <w:bdr w:val="none" w:sz="0" w:space="0" w:color="auto" w:frame="1"/>
        </w:rPr>
      </w:pPr>
      <w:r w:rsidRPr="00DD54BD">
        <w:rPr>
          <w:snapToGrid/>
          <w:color w:val="000000" w:themeColor="text1"/>
          <w:bdr w:val="none" w:sz="0" w:space="0" w:color="auto" w:frame="1"/>
        </w:rPr>
        <w:t xml:space="preserve">             |     0.383 |     0.019 |           | </w:t>
      </w:r>
    </w:p>
    <w:p w14:paraId="59424E60" w14:textId="77777777" w:rsidR="00DD54BD" w:rsidRPr="00DD54BD" w:rsidRDefault="00DD54BD" w:rsidP="00DD54BD">
      <w:pPr>
        <w:pStyle w:val="Code"/>
        <w:rPr>
          <w:snapToGrid/>
          <w:color w:val="000000" w:themeColor="text1"/>
          <w:bdr w:val="none" w:sz="0" w:space="0" w:color="auto" w:frame="1"/>
        </w:rPr>
      </w:pPr>
      <w:r w:rsidRPr="00DD54BD">
        <w:rPr>
          <w:snapToGrid/>
          <w:color w:val="000000" w:themeColor="text1"/>
          <w:bdr w:val="none" w:sz="0" w:space="0" w:color="auto" w:frame="1"/>
        </w:rPr>
        <w:t>-------------|-----------|-----------|-----------|</w:t>
      </w:r>
    </w:p>
    <w:p w14:paraId="5FC5A4EC" w14:textId="77777777" w:rsidR="00DD54BD" w:rsidRPr="00DD54BD" w:rsidRDefault="00DD54BD" w:rsidP="00DD54BD">
      <w:pPr>
        <w:pStyle w:val="Code"/>
        <w:rPr>
          <w:snapToGrid/>
          <w:color w:val="000000" w:themeColor="text1"/>
          <w:bdr w:val="none" w:sz="0" w:space="0" w:color="auto" w:frame="1"/>
        </w:rPr>
      </w:pPr>
      <w:r w:rsidRPr="00DD54BD">
        <w:rPr>
          <w:snapToGrid/>
          <w:color w:val="000000" w:themeColor="text1"/>
          <w:bdr w:val="none" w:sz="0" w:space="0" w:color="auto" w:frame="1"/>
        </w:rPr>
        <w:t xml:space="preserve">           1 |     34590 |      1236 |     35826 | </w:t>
      </w:r>
    </w:p>
    <w:p w14:paraId="3C54C8BA" w14:textId="77777777" w:rsidR="00DD54BD" w:rsidRPr="00DD54BD" w:rsidRDefault="00DD54BD" w:rsidP="00DD54BD">
      <w:pPr>
        <w:pStyle w:val="Code"/>
        <w:rPr>
          <w:snapToGrid/>
          <w:color w:val="000000" w:themeColor="text1"/>
          <w:bdr w:val="none" w:sz="0" w:space="0" w:color="auto" w:frame="1"/>
        </w:rPr>
      </w:pPr>
      <w:r w:rsidRPr="00DD54BD">
        <w:rPr>
          <w:snapToGrid/>
          <w:color w:val="000000" w:themeColor="text1"/>
          <w:bdr w:val="none" w:sz="0" w:space="0" w:color="auto" w:frame="1"/>
        </w:rPr>
        <w:t xml:space="preserve">             |     0.972 |    23.567 |           | </w:t>
      </w:r>
    </w:p>
    <w:p w14:paraId="1BA55CFE" w14:textId="77777777" w:rsidR="00DD54BD" w:rsidRPr="00DD54BD" w:rsidRDefault="00DD54BD" w:rsidP="00DD54BD">
      <w:pPr>
        <w:pStyle w:val="Code"/>
        <w:rPr>
          <w:snapToGrid/>
          <w:color w:val="000000" w:themeColor="text1"/>
          <w:bdr w:val="none" w:sz="0" w:space="0" w:color="auto" w:frame="1"/>
        </w:rPr>
      </w:pPr>
      <w:r w:rsidRPr="00DD54BD">
        <w:rPr>
          <w:snapToGrid/>
          <w:color w:val="000000" w:themeColor="text1"/>
          <w:bdr w:val="none" w:sz="0" w:space="0" w:color="auto" w:frame="1"/>
        </w:rPr>
        <w:t xml:space="preserve">             |     0.965 |     0.035 |     0.598 | </w:t>
      </w:r>
    </w:p>
    <w:p w14:paraId="31ED3273" w14:textId="77777777" w:rsidR="00DD54BD" w:rsidRPr="00DD54BD" w:rsidRDefault="00DD54BD" w:rsidP="00DD54BD">
      <w:pPr>
        <w:pStyle w:val="Code"/>
        <w:rPr>
          <w:snapToGrid/>
          <w:color w:val="000000" w:themeColor="text1"/>
          <w:bdr w:val="none" w:sz="0" w:space="0" w:color="auto" w:frame="1"/>
        </w:rPr>
      </w:pPr>
      <w:r w:rsidRPr="00DD54BD">
        <w:rPr>
          <w:snapToGrid/>
          <w:color w:val="000000" w:themeColor="text1"/>
          <w:bdr w:val="none" w:sz="0" w:space="0" w:color="auto" w:frame="1"/>
        </w:rPr>
        <w:t xml:space="preserve">             |     0.601 |     0.521 |           | </w:t>
      </w:r>
    </w:p>
    <w:p w14:paraId="73B525C3" w14:textId="77777777" w:rsidR="00DD54BD" w:rsidRPr="00DD54BD" w:rsidRDefault="00DD54BD" w:rsidP="00DD54BD">
      <w:pPr>
        <w:pStyle w:val="Code"/>
        <w:rPr>
          <w:snapToGrid/>
          <w:color w:val="000000" w:themeColor="text1"/>
          <w:bdr w:val="none" w:sz="0" w:space="0" w:color="auto" w:frame="1"/>
        </w:rPr>
      </w:pPr>
      <w:r w:rsidRPr="00DD54BD">
        <w:rPr>
          <w:snapToGrid/>
          <w:color w:val="000000" w:themeColor="text1"/>
          <w:bdr w:val="none" w:sz="0" w:space="0" w:color="auto" w:frame="1"/>
        </w:rPr>
        <w:t xml:space="preserve">             |     0.577 |     0.021 |           | </w:t>
      </w:r>
    </w:p>
    <w:p w14:paraId="0776AEB1" w14:textId="77777777" w:rsidR="00DD54BD" w:rsidRPr="00DD54BD" w:rsidRDefault="00DD54BD" w:rsidP="00DD54BD">
      <w:pPr>
        <w:pStyle w:val="Code"/>
        <w:rPr>
          <w:snapToGrid/>
          <w:color w:val="000000" w:themeColor="text1"/>
          <w:bdr w:val="none" w:sz="0" w:space="0" w:color="auto" w:frame="1"/>
        </w:rPr>
      </w:pPr>
      <w:r w:rsidRPr="00DD54BD">
        <w:rPr>
          <w:snapToGrid/>
          <w:color w:val="000000" w:themeColor="text1"/>
          <w:bdr w:val="none" w:sz="0" w:space="0" w:color="auto" w:frame="1"/>
        </w:rPr>
        <w:t>-------------|-----------|-----------|-----------|</w:t>
      </w:r>
    </w:p>
    <w:p w14:paraId="6F1871B9" w14:textId="77777777" w:rsidR="00DD54BD" w:rsidRPr="00DD54BD" w:rsidRDefault="00DD54BD" w:rsidP="00DD54BD">
      <w:pPr>
        <w:pStyle w:val="Code"/>
        <w:rPr>
          <w:snapToGrid/>
          <w:color w:val="000000" w:themeColor="text1"/>
          <w:bdr w:val="none" w:sz="0" w:space="0" w:color="auto" w:frame="1"/>
        </w:rPr>
      </w:pPr>
      <w:r w:rsidRPr="00DD54BD">
        <w:rPr>
          <w:snapToGrid/>
          <w:color w:val="000000" w:themeColor="text1"/>
          <w:bdr w:val="none" w:sz="0" w:space="0" w:color="auto" w:frame="1"/>
        </w:rPr>
        <w:t xml:space="preserve">Column Total |     57569 |      2374 |     59943 | </w:t>
      </w:r>
    </w:p>
    <w:p w14:paraId="17CFB39B" w14:textId="77777777" w:rsidR="00DD54BD" w:rsidRPr="00DD54BD" w:rsidRDefault="00DD54BD" w:rsidP="00DD54BD">
      <w:pPr>
        <w:pStyle w:val="Code"/>
        <w:rPr>
          <w:snapToGrid/>
          <w:color w:val="000000" w:themeColor="text1"/>
          <w:bdr w:val="none" w:sz="0" w:space="0" w:color="auto" w:frame="1"/>
        </w:rPr>
      </w:pPr>
      <w:r w:rsidRPr="00DD54BD">
        <w:rPr>
          <w:snapToGrid/>
          <w:color w:val="000000" w:themeColor="text1"/>
          <w:bdr w:val="none" w:sz="0" w:space="0" w:color="auto" w:frame="1"/>
        </w:rPr>
        <w:t xml:space="preserve">             |     0.960 |     0.040 |           | </w:t>
      </w:r>
    </w:p>
    <w:p w14:paraId="1629FC48" w14:textId="77777777" w:rsidR="00DD54BD" w:rsidRPr="00DD54BD" w:rsidRDefault="00DD54BD" w:rsidP="00DD54BD">
      <w:pPr>
        <w:pStyle w:val="Code"/>
        <w:rPr>
          <w:snapToGrid/>
          <w:color w:val="000000" w:themeColor="text1"/>
          <w:bdr w:val="none" w:sz="0" w:space="0" w:color="auto" w:frame="1"/>
        </w:rPr>
      </w:pPr>
      <w:r w:rsidRPr="00DD54BD">
        <w:rPr>
          <w:snapToGrid/>
          <w:color w:val="000000" w:themeColor="text1"/>
          <w:bdr w:val="none" w:sz="0" w:space="0" w:color="auto" w:frame="1"/>
        </w:rPr>
        <w:t>-------------|-----------|-----------|-----------|</w:t>
      </w:r>
    </w:p>
    <w:p w14:paraId="63C007C2" w14:textId="77777777" w:rsidR="00DD54BD" w:rsidRPr="00DD54BD" w:rsidRDefault="00DD54BD" w:rsidP="00DD54BD">
      <w:pPr>
        <w:pStyle w:val="Code"/>
        <w:rPr>
          <w:snapToGrid/>
          <w:color w:val="000000" w:themeColor="text1"/>
          <w:bdr w:val="none" w:sz="0" w:space="0" w:color="auto" w:frame="1"/>
        </w:rPr>
      </w:pPr>
    </w:p>
    <w:p w14:paraId="58F680C1" w14:textId="77777777" w:rsidR="00DD54BD" w:rsidRPr="00DD54BD" w:rsidRDefault="00DD54BD" w:rsidP="00DD54BD">
      <w:pPr>
        <w:pStyle w:val="Code"/>
        <w:rPr>
          <w:snapToGrid/>
          <w:color w:val="000000" w:themeColor="text1"/>
          <w:bdr w:val="none" w:sz="0" w:space="0" w:color="auto" w:frame="1"/>
        </w:rPr>
      </w:pPr>
      <w:r w:rsidRPr="00DD54BD">
        <w:rPr>
          <w:snapToGrid/>
          <w:color w:val="000000" w:themeColor="text1"/>
          <w:bdr w:val="none" w:sz="0" w:space="0" w:color="auto" w:frame="1"/>
        </w:rPr>
        <w:t xml:space="preserve"> </w:t>
      </w:r>
    </w:p>
    <w:p w14:paraId="03B65FCE" w14:textId="77777777" w:rsidR="00DD54BD" w:rsidRPr="00DD54BD" w:rsidRDefault="00DD54BD" w:rsidP="00DD54BD">
      <w:pPr>
        <w:pStyle w:val="Code"/>
        <w:rPr>
          <w:snapToGrid/>
          <w:color w:val="000000" w:themeColor="text1"/>
          <w:bdr w:val="none" w:sz="0" w:space="0" w:color="auto" w:frame="1"/>
        </w:rPr>
      </w:pPr>
      <w:r w:rsidRPr="00DD54BD">
        <w:rPr>
          <w:snapToGrid/>
          <w:color w:val="000000" w:themeColor="text1"/>
          <w:bdr w:val="none" w:sz="0" w:space="0" w:color="auto" w:frame="1"/>
        </w:rPr>
        <w:t>Statistics for All Table Factors</w:t>
      </w:r>
    </w:p>
    <w:p w14:paraId="068626B3" w14:textId="77777777" w:rsidR="00DD54BD" w:rsidRPr="00DD54BD" w:rsidRDefault="00DD54BD" w:rsidP="00DD54BD">
      <w:pPr>
        <w:pStyle w:val="Code"/>
        <w:rPr>
          <w:snapToGrid/>
          <w:color w:val="000000" w:themeColor="text1"/>
          <w:bdr w:val="none" w:sz="0" w:space="0" w:color="auto" w:frame="1"/>
        </w:rPr>
      </w:pPr>
    </w:p>
    <w:p w14:paraId="638751BB" w14:textId="77777777" w:rsidR="00DD54BD" w:rsidRPr="00DD54BD" w:rsidRDefault="00DD54BD" w:rsidP="00DD54BD">
      <w:pPr>
        <w:pStyle w:val="Code"/>
        <w:rPr>
          <w:snapToGrid/>
          <w:color w:val="000000" w:themeColor="text1"/>
          <w:bdr w:val="none" w:sz="0" w:space="0" w:color="auto" w:frame="1"/>
        </w:rPr>
      </w:pPr>
    </w:p>
    <w:p w14:paraId="59574F52" w14:textId="77777777" w:rsidR="00DD54BD" w:rsidRPr="00DD54BD" w:rsidRDefault="00DD54BD" w:rsidP="00DD54BD">
      <w:pPr>
        <w:pStyle w:val="Code"/>
        <w:rPr>
          <w:snapToGrid/>
          <w:color w:val="000000" w:themeColor="text1"/>
          <w:bdr w:val="none" w:sz="0" w:space="0" w:color="auto" w:frame="1"/>
        </w:rPr>
      </w:pPr>
      <w:r w:rsidRPr="00DD54BD">
        <w:rPr>
          <w:snapToGrid/>
          <w:color w:val="000000" w:themeColor="text1"/>
          <w:bdr w:val="none" w:sz="0" w:space="0" w:color="auto" w:frame="1"/>
        </w:rPr>
        <w:t xml:space="preserve">Pearson's Chi-squared test </w:t>
      </w:r>
    </w:p>
    <w:p w14:paraId="058AD535" w14:textId="77777777" w:rsidR="00DD54BD" w:rsidRPr="00DD54BD" w:rsidRDefault="00DD54BD" w:rsidP="00DD54BD">
      <w:pPr>
        <w:pStyle w:val="Code"/>
        <w:rPr>
          <w:snapToGrid/>
          <w:color w:val="000000" w:themeColor="text1"/>
          <w:bdr w:val="none" w:sz="0" w:space="0" w:color="auto" w:frame="1"/>
        </w:rPr>
      </w:pPr>
      <w:r w:rsidRPr="00DD54BD">
        <w:rPr>
          <w:snapToGrid/>
          <w:color w:val="000000" w:themeColor="text1"/>
          <w:bdr w:val="none" w:sz="0" w:space="0" w:color="auto" w:frame="1"/>
        </w:rPr>
        <w:t>------------------------------------------------------------</w:t>
      </w:r>
    </w:p>
    <w:p w14:paraId="3A22129E" w14:textId="77777777" w:rsidR="00DD54BD" w:rsidRPr="00DD54BD" w:rsidRDefault="00DD54BD" w:rsidP="00DD54BD">
      <w:pPr>
        <w:pStyle w:val="Code"/>
        <w:rPr>
          <w:snapToGrid/>
          <w:color w:val="000000" w:themeColor="text1"/>
          <w:bdr w:val="none" w:sz="0" w:space="0" w:color="auto" w:frame="1"/>
        </w:rPr>
      </w:pPr>
      <w:r w:rsidRPr="00DD54BD">
        <w:rPr>
          <w:snapToGrid/>
          <w:color w:val="000000" w:themeColor="text1"/>
          <w:bdr w:val="none" w:sz="0" w:space="0" w:color="auto" w:frame="1"/>
        </w:rPr>
        <w:t xml:space="preserve">Chi^2 </w:t>
      </w:r>
      <w:proofErr w:type="gramStart"/>
      <w:r w:rsidRPr="00DD54BD">
        <w:rPr>
          <w:snapToGrid/>
          <w:color w:val="000000" w:themeColor="text1"/>
          <w:bdr w:val="none" w:sz="0" w:space="0" w:color="auto" w:frame="1"/>
        </w:rPr>
        <w:t>=  60.99267</w:t>
      </w:r>
      <w:proofErr w:type="gramEnd"/>
      <w:r w:rsidRPr="00DD54BD">
        <w:rPr>
          <w:snapToGrid/>
          <w:color w:val="000000" w:themeColor="text1"/>
          <w:bdr w:val="none" w:sz="0" w:space="0" w:color="auto" w:frame="1"/>
        </w:rPr>
        <w:t xml:space="preserve">     </w:t>
      </w:r>
      <w:proofErr w:type="spellStart"/>
      <w:r w:rsidRPr="00DD54BD">
        <w:rPr>
          <w:snapToGrid/>
          <w:color w:val="000000" w:themeColor="text1"/>
          <w:bdr w:val="none" w:sz="0" w:space="0" w:color="auto" w:frame="1"/>
        </w:rPr>
        <w:t>d.f.</w:t>
      </w:r>
      <w:proofErr w:type="spellEnd"/>
      <w:r w:rsidRPr="00DD54BD">
        <w:rPr>
          <w:snapToGrid/>
          <w:color w:val="000000" w:themeColor="text1"/>
          <w:bdr w:val="none" w:sz="0" w:space="0" w:color="auto" w:frame="1"/>
        </w:rPr>
        <w:t xml:space="preserve"> =  1     p =  5.728781e-15 </w:t>
      </w:r>
    </w:p>
    <w:p w14:paraId="4831125C" w14:textId="77777777" w:rsidR="00DD54BD" w:rsidRPr="00DD54BD" w:rsidRDefault="00DD54BD" w:rsidP="00DD54BD">
      <w:pPr>
        <w:pStyle w:val="Code"/>
        <w:rPr>
          <w:snapToGrid/>
          <w:color w:val="000000" w:themeColor="text1"/>
          <w:bdr w:val="none" w:sz="0" w:space="0" w:color="auto" w:frame="1"/>
        </w:rPr>
      </w:pPr>
    </w:p>
    <w:p w14:paraId="1D9A40E5" w14:textId="77777777" w:rsidR="00DD54BD" w:rsidRPr="00DD54BD" w:rsidRDefault="00DD54BD" w:rsidP="00DD54BD">
      <w:pPr>
        <w:pStyle w:val="Code"/>
        <w:rPr>
          <w:snapToGrid/>
          <w:color w:val="000000" w:themeColor="text1"/>
          <w:bdr w:val="none" w:sz="0" w:space="0" w:color="auto" w:frame="1"/>
        </w:rPr>
      </w:pPr>
      <w:r w:rsidRPr="00DD54BD">
        <w:rPr>
          <w:snapToGrid/>
          <w:color w:val="000000" w:themeColor="text1"/>
          <w:bdr w:val="none" w:sz="0" w:space="0" w:color="auto" w:frame="1"/>
        </w:rPr>
        <w:t xml:space="preserve">Pearson's Chi-squared test with Yates' continuity correction </w:t>
      </w:r>
    </w:p>
    <w:p w14:paraId="41B85321" w14:textId="77777777" w:rsidR="00DD54BD" w:rsidRPr="00DD54BD" w:rsidRDefault="00DD54BD" w:rsidP="00DD54BD">
      <w:pPr>
        <w:pStyle w:val="Code"/>
        <w:rPr>
          <w:snapToGrid/>
          <w:color w:val="000000" w:themeColor="text1"/>
          <w:bdr w:val="none" w:sz="0" w:space="0" w:color="auto" w:frame="1"/>
        </w:rPr>
      </w:pPr>
      <w:r w:rsidRPr="00DD54BD">
        <w:rPr>
          <w:snapToGrid/>
          <w:color w:val="000000" w:themeColor="text1"/>
          <w:bdr w:val="none" w:sz="0" w:space="0" w:color="auto" w:frame="1"/>
        </w:rPr>
        <w:t>------------------------------------------------------------</w:t>
      </w:r>
    </w:p>
    <w:p w14:paraId="5759ECD5" w14:textId="00D6910E" w:rsidR="00DD54BD" w:rsidRDefault="00DD54BD" w:rsidP="00DD54BD">
      <w:pPr>
        <w:pStyle w:val="Code"/>
        <w:rPr>
          <w:snapToGrid/>
          <w:color w:val="000000" w:themeColor="text1"/>
          <w:bdr w:val="none" w:sz="0" w:space="0" w:color="auto" w:frame="1"/>
        </w:rPr>
      </w:pPr>
      <w:r w:rsidRPr="00DD54BD">
        <w:rPr>
          <w:snapToGrid/>
          <w:color w:val="000000" w:themeColor="text1"/>
          <w:bdr w:val="none" w:sz="0" w:space="0" w:color="auto" w:frame="1"/>
        </w:rPr>
        <w:t xml:space="preserve">Chi^2 </w:t>
      </w:r>
      <w:proofErr w:type="gramStart"/>
      <w:r w:rsidRPr="00DD54BD">
        <w:rPr>
          <w:snapToGrid/>
          <w:color w:val="000000" w:themeColor="text1"/>
          <w:bdr w:val="none" w:sz="0" w:space="0" w:color="auto" w:frame="1"/>
        </w:rPr>
        <w:t>=  60.65958</w:t>
      </w:r>
      <w:proofErr w:type="gramEnd"/>
      <w:r w:rsidRPr="00DD54BD">
        <w:rPr>
          <w:snapToGrid/>
          <w:color w:val="000000" w:themeColor="text1"/>
          <w:bdr w:val="none" w:sz="0" w:space="0" w:color="auto" w:frame="1"/>
        </w:rPr>
        <w:t xml:space="preserve">     </w:t>
      </w:r>
      <w:proofErr w:type="spellStart"/>
      <w:r w:rsidRPr="00DD54BD">
        <w:rPr>
          <w:snapToGrid/>
          <w:color w:val="000000" w:themeColor="text1"/>
          <w:bdr w:val="none" w:sz="0" w:space="0" w:color="auto" w:frame="1"/>
        </w:rPr>
        <w:t>d.f.</w:t>
      </w:r>
      <w:proofErr w:type="spellEnd"/>
      <w:r w:rsidRPr="00DD54BD">
        <w:rPr>
          <w:snapToGrid/>
          <w:color w:val="000000" w:themeColor="text1"/>
          <w:bdr w:val="none" w:sz="0" w:space="0" w:color="auto" w:frame="1"/>
        </w:rPr>
        <w:t xml:space="preserve"> =  1     p =  6.784907e-15 </w:t>
      </w:r>
    </w:p>
    <w:p w14:paraId="42876974" w14:textId="5FE556CA" w:rsidR="00DD54BD" w:rsidRDefault="00DD54BD" w:rsidP="00DD54BD">
      <w:pPr>
        <w:pStyle w:val="Code"/>
        <w:rPr>
          <w:snapToGrid/>
          <w:color w:val="000000" w:themeColor="text1"/>
          <w:bdr w:val="none" w:sz="0" w:space="0" w:color="auto" w:frame="1"/>
        </w:rPr>
      </w:pPr>
    </w:p>
    <w:p w14:paraId="682F075F" w14:textId="77777777" w:rsidR="00DD54BD" w:rsidRPr="00DD54BD" w:rsidRDefault="00DD54BD" w:rsidP="00DD54BD">
      <w:pPr>
        <w:pStyle w:val="Code"/>
        <w:rPr>
          <w:snapToGrid/>
          <w:color w:val="000000" w:themeColor="text1"/>
        </w:rPr>
      </w:pPr>
      <w:r w:rsidRPr="00DD54BD">
        <w:rPr>
          <w:snapToGrid/>
          <w:color w:val="000000" w:themeColor="text1"/>
        </w:rPr>
        <w:t xml:space="preserve">&gt; </w:t>
      </w:r>
      <w:proofErr w:type="spellStart"/>
      <w:r w:rsidRPr="00DD54BD">
        <w:rPr>
          <w:snapToGrid/>
          <w:color w:val="000000" w:themeColor="text1"/>
        </w:rPr>
        <w:t>okc</w:t>
      </w:r>
      <w:proofErr w:type="spellEnd"/>
      <w:r w:rsidRPr="00DD54BD">
        <w:rPr>
          <w:snapToGrid/>
          <w:color w:val="000000" w:themeColor="text1"/>
        </w:rPr>
        <w:t xml:space="preserve"> %&gt;%</w:t>
      </w:r>
    </w:p>
    <w:p w14:paraId="6F3AB2E2" w14:textId="77777777" w:rsidR="00DD54BD" w:rsidRPr="00DD54BD" w:rsidRDefault="00DD54BD" w:rsidP="00DD54BD">
      <w:pPr>
        <w:pStyle w:val="Code"/>
        <w:rPr>
          <w:snapToGrid/>
          <w:color w:val="000000" w:themeColor="text1"/>
        </w:rPr>
      </w:pPr>
      <w:r w:rsidRPr="00DD54BD">
        <w:rPr>
          <w:snapToGrid/>
          <w:color w:val="000000" w:themeColor="text1"/>
        </w:rPr>
        <w:t xml:space="preserve">+   </w:t>
      </w:r>
      <w:proofErr w:type="gramStart"/>
      <w:r w:rsidRPr="00DD54BD">
        <w:rPr>
          <w:snapToGrid/>
          <w:color w:val="000000" w:themeColor="text1"/>
        </w:rPr>
        <w:t>with(</w:t>
      </w:r>
      <w:proofErr w:type="gramEnd"/>
      <w:r w:rsidRPr="00DD54BD">
        <w:rPr>
          <w:snapToGrid/>
          <w:color w:val="000000" w:themeColor="text1"/>
        </w:rPr>
        <w:t>., table(male, coupled)) %&gt;%</w:t>
      </w:r>
    </w:p>
    <w:p w14:paraId="39ED6D1B" w14:textId="77777777" w:rsidR="00DD54BD" w:rsidRPr="00DD54BD" w:rsidRDefault="00DD54BD" w:rsidP="00DD54BD">
      <w:pPr>
        <w:pStyle w:val="Code"/>
        <w:rPr>
          <w:snapToGrid/>
          <w:color w:val="000000" w:themeColor="text1"/>
        </w:rPr>
      </w:pPr>
      <w:r w:rsidRPr="00DD54BD">
        <w:rPr>
          <w:snapToGrid/>
          <w:color w:val="000000" w:themeColor="text1"/>
        </w:rPr>
        <w:t xml:space="preserve">+   </w:t>
      </w:r>
      <w:proofErr w:type="spellStart"/>
      <w:r w:rsidRPr="00DD54BD">
        <w:rPr>
          <w:snapToGrid/>
          <w:color w:val="000000" w:themeColor="text1"/>
        </w:rPr>
        <w:t>chisq.</w:t>
      </w:r>
      <w:proofErr w:type="gramStart"/>
      <w:r w:rsidRPr="00DD54BD">
        <w:rPr>
          <w:snapToGrid/>
          <w:color w:val="000000" w:themeColor="text1"/>
        </w:rPr>
        <w:t>test</w:t>
      </w:r>
      <w:proofErr w:type="spellEnd"/>
      <w:r w:rsidRPr="00DD54BD">
        <w:rPr>
          <w:snapToGrid/>
          <w:color w:val="000000" w:themeColor="text1"/>
        </w:rPr>
        <w:t>(</w:t>
      </w:r>
      <w:proofErr w:type="gramEnd"/>
      <w:r w:rsidRPr="00DD54BD">
        <w:rPr>
          <w:snapToGrid/>
          <w:color w:val="000000" w:themeColor="text1"/>
        </w:rPr>
        <w:t>)</w:t>
      </w:r>
    </w:p>
    <w:p w14:paraId="647F78F3" w14:textId="77777777" w:rsidR="00DD54BD" w:rsidRPr="00DD54BD" w:rsidRDefault="00DD54BD" w:rsidP="00DD54BD">
      <w:pPr>
        <w:pStyle w:val="Code"/>
        <w:rPr>
          <w:snapToGrid/>
          <w:color w:val="000000" w:themeColor="text1"/>
        </w:rPr>
      </w:pPr>
    </w:p>
    <w:p w14:paraId="095001CF" w14:textId="77777777" w:rsidR="00DD54BD" w:rsidRPr="00DD54BD" w:rsidRDefault="00DD54BD" w:rsidP="00DD54BD">
      <w:pPr>
        <w:pStyle w:val="Code"/>
        <w:rPr>
          <w:snapToGrid/>
          <w:color w:val="000000" w:themeColor="text1"/>
        </w:rPr>
      </w:pPr>
      <w:r w:rsidRPr="00DD54BD">
        <w:rPr>
          <w:snapToGrid/>
          <w:color w:val="000000" w:themeColor="text1"/>
        </w:rPr>
        <w:tab/>
        <w:t>Pearson's Chi-squared test with Yates' continuity correction</w:t>
      </w:r>
    </w:p>
    <w:p w14:paraId="5D621B85" w14:textId="77777777" w:rsidR="00DD54BD" w:rsidRPr="00DD54BD" w:rsidRDefault="00DD54BD" w:rsidP="00DD54BD">
      <w:pPr>
        <w:pStyle w:val="Code"/>
        <w:rPr>
          <w:snapToGrid/>
          <w:color w:val="000000" w:themeColor="text1"/>
        </w:rPr>
      </w:pPr>
    </w:p>
    <w:p w14:paraId="17C6956F" w14:textId="77777777" w:rsidR="00DD54BD" w:rsidRPr="00DD54BD" w:rsidRDefault="00DD54BD" w:rsidP="00DD54BD">
      <w:pPr>
        <w:pStyle w:val="Code"/>
        <w:rPr>
          <w:snapToGrid/>
          <w:color w:val="000000" w:themeColor="text1"/>
        </w:rPr>
      </w:pPr>
      <w:r w:rsidRPr="00DD54BD">
        <w:rPr>
          <w:snapToGrid/>
          <w:color w:val="000000" w:themeColor="text1"/>
        </w:rPr>
        <w:t>data:</w:t>
      </w:r>
      <w:proofErr w:type="gramStart"/>
      <w:r w:rsidRPr="00DD54BD">
        <w:rPr>
          <w:snapToGrid/>
          <w:color w:val="000000" w:themeColor="text1"/>
        </w:rPr>
        <w:t xml:space="preserve">  .</w:t>
      </w:r>
      <w:proofErr w:type="gramEnd"/>
    </w:p>
    <w:p w14:paraId="7C3F6BE8" w14:textId="385F8E2E" w:rsidR="00DD54BD" w:rsidRPr="00DD54BD" w:rsidRDefault="00DD54BD" w:rsidP="00DD54BD">
      <w:pPr>
        <w:pStyle w:val="Code"/>
        <w:rPr>
          <w:snapToGrid/>
          <w:color w:val="000000" w:themeColor="text1"/>
        </w:rPr>
      </w:pPr>
      <w:r w:rsidRPr="00DD54BD">
        <w:rPr>
          <w:snapToGrid/>
          <w:color w:val="000000" w:themeColor="text1"/>
        </w:rPr>
        <w:t xml:space="preserve">X-squared = 60.66, </w:t>
      </w:r>
      <w:proofErr w:type="spellStart"/>
      <w:r w:rsidRPr="00DD54BD">
        <w:rPr>
          <w:snapToGrid/>
          <w:color w:val="000000" w:themeColor="text1"/>
        </w:rPr>
        <w:t>df</w:t>
      </w:r>
      <w:proofErr w:type="spellEnd"/>
      <w:r w:rsidRPr="00DD54BD">
        <w:rPr>
          <w:snapToGrid/>
          <w:color w:val="000000" w:themeColor="text1"/>
        </w:rPr>
        <w:t xml:space="preserve"> = 1, p-value = 6.785e-15</w:t>
      </w:r>
    </w:p>
    <w:p w14:paraId="60BE3A44" w14:textId="7C3A8368" w:rsidR="00DD54BD" w:rsidRPr="00254DF8" w:rsidRDefault="00DD54BD" w:rsidP="00254DF8">
      <w:pPr>
        <w:pStyle w:val="ListParagraph"/>
        <w:numPr>
          <w:ilvl w:val="2"/>
          <w:numId w:val="10"/>
        </w:numPr>
        <w:tabs>
          <w:tab w:val="clear" w:pos="-1440"/>
          <w:tab w:val="clear" w:pos="-720"/>
          <w:tab w:val="clear" w:pos="0"/>
          <w:tab w:val="clear" w:pos="361"/>
          <w:tab w:val="clear" w:pos="433"/>
          <w:tab w:val="clear" w:pos="722"/>
          <w:tab w:val="clear" w:pos="866"/>
          <w:tab w:val="clear" w:pos="1083"/>
          <w:tab w:val="clear" w:pos="1299"/>
          <w:tab w:val="clear" w:pos="1444"/>
          <w:tab w:val="clear" w:pos="1732"/>
          <w:tab w:val="clear" w:pos="1806"/>
          <w:tab w:val="clear" w:pos="2167"/>
          <w:tab w:val="clear" w:pos="2528"/>
          <w:tab w:val="clear" w:pos="2598"/>
          <w:tab w:val="clear" w:pos="2889"/>
          <w:tab w:val="clear" w:pos="3031"/>
          <w:tab w:val="clear" w:pos="3250"/>
          <w:tab w:val="clear" w:pos="3464"/>
          <w:tab w:val="clear" w:pos="3612"/>
          <w:tab w:val="clear" w:pos="3897"/>
          <w:tab w:val="clear" w:pos="3973"/>
          <w:tab w:val="clear" w:pos="4334"/>
          <w:tab w:val="clear" w:pos="4695"/>
          <w:tab w:val="clear" w:pos="4763"/>
          <w:tab w:val="clear" w:pos="5056"/>
          <w:tab w:val="clear" w:pos="5196"/>
          <w:tab w:val="clear" w:pos="5418"/>
          <w:tab w:val="clear" w:pos="5629"/>
          <w:tab w:val="clear" w:pos="5779"/>
          <w:tab w:val="clear" w:pos="6062"/>
          <w:tab w:val="clear" w:pos="6140"/>
          <w:tab w:val="clear" w:pos="6495"/>
          <w:tab w:val="clear" w:pos="6928"/>
          <w:tab w:val="clear" w:pos="7361"/>
          <w:tab w:val="clear" w:pos="7794"/>
          <w:tab w:val="clear" w:pos="8227"/>
          <w:tab w:val="clear" w:pos="8660"/>
          <w:tab w:val="clear" w:pos="9093"/>
        </w:tabs>
        <w:spacing w:after="120"/>
        <w:ind w:left="1440" w:hanging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Conclusion: Gender is associated with being in a relationship on OkCupid (</w:t>
      </w:r>
      <m:oMath>
        <m:sSubSup>
          <m:sSubSupPr>
            <m:ctrlPr>
              <w:rPr>
                <w:rFonts w:ascii="Cambria Math" w:hAnsi="Cambria Math" w:cstheme="minorHAnsi"/>
                <w:i/>
              </w:rPr>
            </m:ctrlPr>
          </m:sSubSupPr>
          <m:e>
            <m:r>
              <w:rPr>
                <w:rFonts w:ascii="Cambria Math" w:hAnsi="Cambria Math" w:cstheme="minorHAnsi"/>
              </w:rPr>
              <m:t>χ</m:t>
            </m:r>
          </m:e>
          <m:sub>
            <m:r>
              <w:rPr>
                <w:rFonts w:ascii="Cambria Math" w:hAnsi="Cambria Math" w:cstheme="minorHAnsi"/>
              </w:rPr>
              <m:t>1</m:t>
            </m:r>
          </m:sub>
          <m:sup>
            <m:r>
              <w:rPr>
                <w:rFonts w:ascii="Cambria Math" w:hAnsi="Cambria Math" w:cstheme="minorHAnsi"/>
              </w:rPr>
              <m:t>2</m:t>
            </m:r>
          </m:sup>
        </m:sSubSup>
        <m:r>
          <w:rPr>
            <w:rFonts w:ascii="Cambria Math" w:hAnsi="Cambria Math" w:cstheme="minorHAnsi"/>
          </w:rPr>
          <m:t>=60.99, p&lt;.001</m:t>
        </m:r>
      </m:oMath>
      <w:r>
        <w:rPr>
          <w:rFonts w:asciiTheme="minorHAnsi" w:hAnsiTheme="minorHAnsi" w:cstheme="minorHAnsi"/>
        </w:rPr>
        <w:t>. On OkCupid, 4.7% of males are in a relationship, whereas that proportion is 3.5% for females.</w:t>
      </w:r>
    </w:p>
    <w:p w14:paraId="5EB129F7" w14:textId="57BE136F" w:rsidR="004E0153" w:rsidRPr="004E0153" w:rsidRDefault="00747A7F" w:rsidP="00747A7F">
      <w:pPr>
        <w:pStyle w:val="ListParagraph"/>
        <w:numPr>
          <w:ilvl w:val="0"/>
          <w:numId w:val="10"/>
        </w:numPr>
        <w:tabs>
          <w:tab w:val="clear" w:pos="-1440"/>
          <w:tab w:val="clear" w:pos="-720"/>
          <w:tab w:val="clear" w:pos="0"/>
          <w:tab w:val="clear" w:pos="361"/>
          <w:tab w:val="clear" w:pos="433"/>
          <w:tab w:val="clear" w:pos="722"/>
          <w:tab w:val="clear" w:pos="866"/>
          <w:tab w:val="clear" w:pos="1083"/>
          <w:tab w:val="clear" w:pos="1299"/>
          <w:tab w:val="clear" w:pos="1444"/>
          <w:tab w:val="clear" w:pos="1732"/>
          <w:tab w:val="clear" w:pos="1806"/>
          <w:tab w:val="clear" w:pos="2167"/>
          <w:tab w:val="clear" w:pos="2528"/>
          <w:tab w:val="clear" w:pos="2598"/>
          <w:tab w:val="clear" w:pos="2889"/>
          <w:tab w:val="clear" w:pos="3031"/>
          <w:tab w:val="clear" w:pos="3250"/>
          <w:tab w:val="clear" w:pos="3464"/>
          <w:tab w:val="clear" w:pos="3612"/>
          <w:tab w:val="clear" w:pos="3897"/>
          <w:tab w:val="clear" w:pos="3973"/>
          <w:tab w:val="clear" w:pos="4334"/>
          <w:tab w:val="clear" w:pos="4695"/>
          <w:tab w:val="clear" w:pos="4763"/>
          <w:tab w:val="clear" w:pos="5056"/>
          <w:tab w:val="clear" w:pos="5196"/>
          <w:tab w:val="clear" w:pos="5418"/>
          <w:tab w:val="clear" w:pos="5629"/>
          <w:tab w:val="clear" w:pos="5779"/>
          <w:tab w:val="clear" w:pos="6062"/>
          <w:tab w:val="clear" w:pos="6140"/>
          <w:tab w:val="clear" w:pos="6495"/>
          <w:tab w:val="clear" w:pos="6928"/>
          <w:tab w:val="clear" w:pos="7361"/>
          <w:tab w:val="clear" w:pos="7794"/>
          <w:tab w:val="clear" w:pos="8227"/>
          <w:tab w:val="clear" w:pos="8660"/>
          <w:tab w:val="clear" w:pos="9093"/>
        </w:tabs>
        <w:spacing w:after="120"/>
        <w:contextualSpacing w:val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</w:rPr>
        <w:lastRenderedPageBreak/>
        <w:t>Odds Ratio</w:t>
      </w:r>
    </w:p>
    <w:p w14:paraId="4DA3C21F" w14:textId="1B1CC30E" w:rsidR="0026621A" w:rsidRDefault="00747A7F" w:rsidP="00747A7F">
      <w:pPr>
        <w:pStyle w:val="ListParagraph"/>
        <w:numPr>
          <w:ilvl w:val="1"/>
          <w:numId w:val="10"/>
        </w:numPr>
        <w:tabs>
          <w:tab w:val="clear" w:pos="-1440"/>
          <w:tab w:val="clear" w:pos="-720"/>
          <w:tab w:val="clear" w:pos="0"/>
          <w:tab w:val="clear" w:pos="361"/>
          <w:tab w:val="clear" w:pos="433"/>
          <w:tab w:val="clear" w:pos="722"/>
          <w:tab w:val="clear" w:pos="866"/>
          <w:tab w:val="clear" w:pos="1083"/>
          <w:tab w:val="clear" w:pos="1299"/>
          <w:tab w:val="clear" w:pos="1444"/>
          <w:tab w:val="clear" w:pos="1732"/>
          <w:tab w:val="clear" w:pos="1806"/>
          <w:tab w:val="clear" w:pos="2167"/>
          <w:tab w:val="clear" w:pos="2528"/>
          <w:tab w:val="clear" w:pos="2598"/>
          <w:tab w:val="clear" w:pos="2889"/>
          <w:tab w:val="clear" w:pos="3031"/>
          <w:tab w:val="clear" w:pos="3250"/>
          <w:tab w:val="clear" w:pos="3464"/>
          <w:tab w:val="clear" w:pos="3612"/>
          <w:tab w:val="clear" w:pos="3897"/>
          <w:tab w:val="clear" w:pos="3973"/>
          <w:tab w:val="clear" w:pos="4334"/>
          <w:tab w:val="clear" w:pos="4695"/>
          <w:tab w:val="clear" w:pos="4763"/>
          <w:tab w:val="clear" w:pos="5056"/>
          <w:tab w:val="clear" w:pos="5196"/>
          <w:tab w:val="clear" w:pos="5418"/>
          <w:tab w:val="clear" w:pos="5629"/>
          <w:tab w:val="clear" w:pos="5779"/>
          <w:tab w:val="clear" w:pos="6062"/>
          <w:tab w:val="clear" w:pos="6140"/>
          <w:tab w:val="clear" w:pos="6495"/>
          <w:tab w:val="clear" w:pos="6928"/>
          <w:tab w:val="clear" w:pos="7361"/>
          <w:tab w:val="clear" w:pos="7794"/>
          <w:tab w:val="clear" w:pos="8227"/>
          <w:tab w:val="clear" w:pos="8660"/>
          <w:tab w:val="clear" w:pos="9093"/>
        </w:tabs>
        <w:spacing w:after="120"/>
        <w:contextualSpacing w:val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Odds ratio from a contingency table</w:t>
      </w:r>
    </w:p>
    <w:p w14:paraId="7B2682BD" w14:textId="6E3C7796" w:rsidR="00747A7F" w:rsidRDefault="00747A7F" w:rsidP="00747A7F">
      <w:pPr>
        <w:pStyle w:val="ListParagraph"/>
        <w:numPr>
          <w:ilvl w:val="2"/>
          <w:numId w:val="10"/>
        </w:numPr>
        <w:tabs>
          <w:tab w:val="clear" w:pos="-1440"/>
          <w:tab w:val="clear" w:pos="-720"/>
          <w:tab w:val="clear" w:pos="0"/>
          <w:tab w:val="clear" w:pos="361"/>
          <w:tab w:val="clear" w:pos="433"/>
          <w:tab w:val="clear" w:pos="722"/>
          <w:tab w:val="clear" w:pos="866"/>
          <w:tab w:val="clear" w:pos="1083"/>
          <w:tab w:val="clear" w:pos="1299"/>
          <w:tab w:val="clear" w:pos="1444"/>
          <w:tab w:val="clear" w:pos="1732"/>
          <w:tab w:val="clear" w:pos="1806"/>
          <w:tab w:val="clear" w:pos="2167"/>
          <w:tab w:val="clear" w:pos="2528"/>
          <w:tab w:val="clear" w:pos="2598"/>
          <w:tab w:val="clear" w:pos="2889"/>
          <w:tab w:val="clear" w:pos="3031"/>
          <w:tab w:val="clear" w:pos="3250"/>
          <w:tab w:val="clear" w:pos="3464"/>
          <w:tab w:val="clear" w:pos="3612"/>
          <w:tab w:val="clear" w:pos="3897"/>
          <w:tab w:val="clear" w:pos="3973"/>
          <w:tab w:val="clear" w:pos="4334"/>
          <w:tab w:val="clear" w:pos="4695"/>
          <w:tab w:val="clear" w:pos="4763"/>
          <w:tab w:val="clear" w:pos="5056"/>
          <w:tab w:val="clear" w:pos="5196"/>
          <w:tab w:val="clear" w:pos="5418"/>
          <w:tab w:val="clear" w:pos="5629"/>
          <w:tab w:val="clear" w:pos="5779"/>
          <w:tab w:val="clear" w:pos="6062"/>
          <w:tab w:val="clear" w:pos="6140"/>
          <w:tab w:val="clear" w:pos="6495"/>
          <w:tab w:val="clear" w:pos="6928"/>
          <w:tab w:val="clear" w:pos="7361"/>
          <w:tab w:val="clear" w:pos="7794"/>
          <w:tab w:val="clear" w:pos="8227"/>
          <w:tab w:val="clear" w:pos="8660"/>
          <w:tab w:val="clear" w:pos="9093"/>
        </w:tabs>
        <w:spacing w:after="120"/>
        <w:contextualSpacing w:val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There is no good function in base R to compute an odds ratio (that I’m aware of).</w:t>
      </w:r>
    </w:p>
    <w:p w14:paraId="42599F15" w14:textId="580C3F1C" w:rsidR="00747A7F" w:rsidRDefault="00747A7F" w:rsidP="00747A7F">
      <w:pPr>
        <w:pStyle w:val="ListParagraph"/>
        <w:numPr>
          <w:ilvl w:val="2"/>
          <w:numId w:val="10"/>
        </w:numPr>
        <w:tabs>
          <w:tab w:val="clear" w:pos="-1440"/>
          <w:tab w:val="clear" w:pos="-720"/>
          <w:tab w:val="clear" w:pos="0"/>
          <w:tab w:val="clear" w:pos="361"/>
          <w:tab w:val="clear" w:pos="433"/>
          <w:tab w:val="clear" w:pos="722"/>
          <w:tab w:val="clear" w:pos="866"/>
          <w:tab w:val="clear" w:pos="1083"/>
          <w:tab w:val="clear" w:pos="1299"/>
          <w:tab w:val="clear" w:pos="1444"/>
          <w:tab w:val="clear" w:pos="1732"/>
          <w:tab w:val="clear" w:pos="1806"/>
          <w:tab w:val="clear" w:pos="2167"/>
          <w:tab w:val="clear" w:pos="2528"/>
          <w:tab w:val="clear" w:pos="2598"/>
          <w:tab w:val="clear" w:pos="2889"/>
          <w:tab w:val="clear" w:pos="3031"/>
          <w:tab w:val="clear" w:pos="3250"/>
          <w:tab w:val="clear" w:pos="3464"/>
          <w:tab w:val="clear" w:pos="3612"/>
          <w:tab w:val="clear" w:pos="3897"/>
          <w:tab w:val="clear" w:pos="3973"/>
          <w:tab w:val="clear" w:pos="4334"/>
          <w:tab w:val="clear" w:pos="4695"/>
          <w:tab w:val="clear" w:pos="4763"/>
          <w:tab w:val="clear" w:pos="5056"/>
          <w:tab w:val="clear" w:pos="5196"/>
          <w:tab w:val="clear" w:pos="5418"/>
          <w:tab w:val="clear" w:pos="5629"/>
          <w:tab w:val="clear" w:pos="5779"/>
          <w:tab w:val="clear" w:pos="6062"/>
          <w:tab w:val="clear" w:pos="6140"/>
          <w:tab w:val="clear" w:pos="6495"/>
          <w:tab w:val="clear" w:pos="6928"/>
          <w:tab w:val="clear" w:pos="7361"/>
          <w:tab w:val="clear" w:pos="7794"/>
          <w:tab w:val="clear" w:pos="8227"/>
          <w:tab w:val="clear" w:pos="8660"/>
          <w:tab w:val="clear" w:pos="9093"/>
        </w:tabs>
        <w:spacing w:after="120"/>
        <w:contextualSpacing w:val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We can write a function that returns the odds ratio using the values input from a table (see code).</w:t>
      </w:r>
    </w:p>
    <w:p w14:paraId="2CE130FE" w14:textId="77777777" w:rsidR="00747A7F" w:rsidRPr="00747A7F" w:rsidRDefault="00747A7F" w:rsidP="00747A7F">
      <w:pPr>
        <w:pStyle w:val="Code"/>
      </w:pPr>
      <w:proofErr w:type="spellStart"/>
      <w:proofErr w:type="gramStart"/>
      <w:r w:rsidRPr="00747A7F">
        <w:t>get.or</w:t>
      </w:r>
      <w:proofErr w:type="spellEnd"/>
      <w:proofErr w:type="gramEnd"/>
      <w:r w:rsidRPr="00747A7F">
        <w:t xml:space="preserve"> &lt;- function(table) {</w:t>
      </w:r>
    </w:p>
    <w:p w14:paraId="562158C3" w14:textId="77777777" w:rsidR="00747A7F" w:rsidRPr="00747A7F" w:rsidRDefault="00747A7F" w:rsidP="00747A7F">
      <w:pPr>
        <w:pStyle w:val="Code"/>
      </w:pPr>
      <w:r w:rsidRPr="00747A7F">
        <w:t>+   or &lt;- table[</w:t>
      </w:r>
      <w:proofErr w:type="gramStart"/>
      <w:r w:rsidRPr="00747A7F">
        <w:t>1]*</w:t>
      </w:r>
      <w:proofErr w:type="gramEnd"/>
      <w:r w:rsidRPr="00747A7F">
        <w:t>table[4]/(table[2]*table[3])</w:t>
      </w:r>
    </w:p>
    <w:p w14:paraId="58571E89" w14:textId="77777777" w:rsidR="00747A7F" w:rsidRPr="00747A7F" w:rsidRDefault="00747A7F" w:rsidP="00747A7F">
      <w:pPr>
        <w:pStyle w:val="Code"/>
      </w:pPr>
      <w:r w:rsidRPr="00747A7F">
        <w:t>+   se &lt;- sqrt(1/</w:t>
      </w:r>
      <w:proofErr w:type="gramStart"/>
      <w:r w:rsidRPr="00747A7F">
        <w:t>table[</w:t>
      </w:r>
      <w:proofErr w:type="gramEnd"/>
      <w:r w:rsidRPr="00747A7F">
        <w:t>1] + 1/table[2] + 1/table[3] + 1/table[4])</w:t>
      </w:r>
    </w:p>
    <w:p w14:paraId="213B449D" w14:textId="77777777" w:rsidR="00747A7F" w:rsidRPr="00747A7F" w:rsidRDefault="00747A7F" w:rsidP="00747A7F">
      <w:pPr>
        <w:pStyle w:val="Code"/>
      </w:pPr>
      <w:r w:rsidRPr="00747A7F">
        <w:t>+   upper.95ci &lt;- exp(log(or) + 1.96*se)</w:t>
      </w:r>
    </w:p>
    <w:p w14:paraId="79C40283" w14:textId="77777777" w:rsidR="00747A7F" w:rsidRPr="00747A7F" w:rsidRDefault="00747A7F" w:rsidP="00747A7F">
      <w:pPr>
        <w:pStyle w:val="Code"/>
      </w:pPr>
      <w:r w:rsidRPr="00747A7F">
        <w:t>+   lower.95ci &lt;- exp(log(or) - 1.96*se)</w:t>
      </w:r>
    </w:p>
    <w:p w14:paraId="6FA166BB" w14:textId="77777777" w:rsidR="00747A7F" w:rsidRPr="00747A7F" w:rsidRDefault="00747A7F" w:rsidP="00747A7F">
      <w:pPr>
        <w:pStyle w:val="Code"/>
      </w:pPr>
      <w:r w:rsidRPr="00747A7F">
        <w:t xml:space="preserve">+   </w:t>
      </w:r>
    </w:p>
    <w:p w14:paraId="1DEEF99D" w14:textId="77777777" w:rsidR="00747A7F" w:rsidRPr="00747A7F" w:rsidRDefault="00747A7F" w:rsidP="00747A7F">
      <w:pPr>
        <w:pStyle w:val="Code"/>
      </w:pPr>
      <w:r w:rsidRPr="00747A7F">
        <w:t xml:space="preserve">+   </w:t>
      </w:r>
      <w:proofErr w:type="spellStart"/>
      <w:proofErr w:type="gramStart"/>
      <w:r w:rsidRPr="00747A7F">
        <w:t>tibble</w:t>
      </w:r>
      <w:proofErr w:type="spellEnd"/>
      <w:r w:rsidRPr="00747A7F">
        <w:t>(</w:t>
      </w:r>
      <w:proofErr w:type="gramEnd"/>
      <w:r w:rsidRPr="00747A7F">
        <w:t>or, lower.95ci, upper.95ci)</w:t>
      </w:r>
    </w:p>
    <w:p w14:paraId="73EAC23D" w14:textId="77777777" w:rsidR="00747A7F" w:rsidRPr="00747A7F" w:rsidRDefault="00747A7F" w:rsidP="00747A7F">
      <w:pPr>
        <w:pStyle w:val="Code"/>
      </w:pPr>
      <w:r w:rsidRPr="00747A7F">
        <w:t>+ }</w:t>
      </w:r>
    </w:p>
    <w:p w14:paraId="102AA5EF" w14:textId="77777777" w:rsidR="00747A7F" w:rsidRPr="00747A7F" w:rsidRDefault="00747A7F" w:rsidP="00747A7F">
      <w:pPr>
        <w:pStyle w:val="Code"/>
      </w:pPr>
      <w:r w:rsidRPr="00747A7F">
        <w:t xml:space="preserve">&gt; </w:t>
      </w:r>
      <w:proofErr w:type="spellStart"/>
      <w:r w:rsidRPr="00747A7F">
        <w:t>okc</w:t>
      </w:r>
      <w:proofErr w:type="spellEnd"/>
      <w:r w:rsidRPr="00747A7F">
        <w:t xml:space="preserve"> %&gt;%</w:t>
      </w:r>
    </w:p>
    <w:p w14:paraId="4F2C7A65" w14:textId="77777777" w:rsidR="00747A7F" w:rsidRPr="00747A7F" w:rsidRDefault="00747A7F" w:rsidP="00747A7F">
      <w:pPr>
        <w:pStyle w:val="Code"/>
      </w:pPr>
      <w:r w:rsidRPr="00747A7F">
        <w:t xml:space="preserve">+   </w:t>
      </w:r>
      <w:proofErr w:type="gramStart"/>
      <w:r w:rsidRPr="00747A7F">
        <w:t>with(</w:t>
      </w:r>
      <w:proofErr w:type="gramEnd"/>
      <w:r w:rsidRPr="00747A7F">
        <w:t>., table(male, coupled)) %&gt;%</w:t>
      </w:r>
    </w:p>
    <w:p w14:paraId="786053D9" w14:textId="77777777" w:rsidR="00747A7F" w:rsidRPr="00747A7F" w:rsidRDefault="00747A7F" w:rsidP="00747A7F">
      <w:pPr>
        <w:pStyle w:val="Code"/>
      </w:pPr>
      <w:r w:rsidRPr="00747A7F">
        <w:t xml:space="preserve">+   </w:t>
      </w:r>
      <w:proofErr w:type="spellStart"/>
      <w:proofErr w:type="gramStart"/>
      <w:r w:rsidRPr="00747A7F">
        <w:t>get.or</w:t>
      </w:r>
      <w:proofErr w:type="spellEnd"/>
      <w:proofErr w:type="gramEnd"/>
      <w:r w:rsidRPr="00747A7F">
        <w:t>()</w:t>
      </w:r>
    </w:p>
    <w:p w14:paraId="227D9FE6" w14:textId="77777777" w:rsidR="00747A7F" w:rsidRPr="00747A7F" w:rsidRDefault="00747A7F" w:rsidP="00747A7F">
      <w:pPr>
        <w:pStyle w:val="Code"/>
      </w:pPr>
      <w:r w:rsidRPr="00747A7F">
        <w:t xml:space="preserve"># A </w:t>
      </w:r>
      <w:proofErr w:type="spellStart"/>
      <w:r w:rsidRPr="00747A7F">
        <w:t>tibble</w:t>
      </w:r>
      <w:proofErr w:type="spellEnd"/>
      <w:r w:rsidRPr="00747A7F">
        <w:t>: 1 x 3</w:t>
      </w:r>
    </w:p>
    <w:p w14:paraId="486BFBF8" w14:textId="77777777" w:rsidR="00747A7F" w:rsidRPr="00747A7F" w:rsidRDefault="00747A7F" w:rsidP="00747A7F">
      <w:pPr>
        <w:pStyle w:val="Code"/>
      </w:pPr>
      <w:r w:rsidRPr="00747A7F">
        <w:t xml:space="preserve">     or lower.95ci upper.95ci</w:t>
      </w:r>
    </w:p>
    <w:p w14:paraId="71AE2285" w14:textId="77777777" w:rsidR="00747A7F" w:rsidRPr="00747A7F" w:rsidRDefault="00747A7F" w:rsidP="00747A7F">
      <w:pPr>
        <w:pStyle w:val="Code"/>
      </w:pPr>
      <w:r w:rsidRPr="00747A7F">
        <w:t xml:space="preserve">  &lt;</w:t>
      </w:r>
      <w:proofErr w:type="spellStart"/>
      <w:r w:rsidRPr="00747A7F">
        <w:t>dbl</w:t>
      </w:r>
      <w:proofErr w:type="spellEnd"/>
      <w:r w:rsidRPr="00747A7F">
        <w:t>&gt;      &lt;</w:t>
      </w:r>
      <w:proofErr w:type="spellStart"/>
      <w:r w:rsidRPr="00747A7F">
        <w:t>dbl</w:t>
      </w:r>
      <w:proofErr w:type="spellEnd"/>
      <w:r w:rsidRPr="00747A7F">
        <w:t>&gt;      &lt;</w:t>
      </w:r>
      <w:proofErr w:type="spellStart"/>
      <w:r w:rsidRPr="00747A7F">
        <w:t>dbl</w:t>
      </w:r>
      <w:proofErr w:type="spellEnd"/>
      <w:r w:rsidRPr="00747A7F">
        <w:t>&gt;</w:t>
      </w:r>
    </w:p>
    <w:p w14:paraId="68DDFE85" w14:textId="406F48D2" w:rsidR="00747A7F" w:rsidRDefault="00747A7F" w:rsidP="00747A7F">
      <w:pPr>
        <w:pStyle w:val="Code"/>
      </w:pPr>
      <w:r w:rsidRPr="00747A7F">
        <w:t>1 0.722      0.665      0.783</w:t>
      </w:r>
    </w:p>
    <w:p w14:paraId="1E5AED7D" w14:textId="6B239028" w:rsidR="004E0153" w:rsidRDefault="00747A7F" w:rsidP="004F3C02">
      <w:pPr>
        <w:pStyle w:val="ListParagraph"/>
        <w:numPr>
          <w:ilvl w:val="2"/>
          <w:numId w:val="10"/>
        </w:numPr>
        <w:tabs>
          <w:tab w:val="clear" w:pos="-1440"/>
          <w:tab w:val="clear" w:pos="-720"/>
          <w:tab w:val="clear" w:pos="0"/>
          <w:tab w:val="clear" w:pos="361"/>
          <w:tab w:val="clear" w:pos="433"/>
          <w:tab w:val="clear" w:pos="722"/>
          <w:tab w:val="clear" w:pos="866"/>
          <w:tab w:val="clear" w:pos="1083"/>
          <w:tab w:val="clear" w:pos="1299"/>
          <w:tab w:val="clear" w:pos="1444"/>
          <w:tab w:val="clear" w:pos="1732"/>
          <w:tab w:val="clear" w:pos="1806"/>
          <w:tab w:val="clear" w:pos="2167"/>
          <w:tab w:val="clear" w:pos="2528"/>
          <w:tab w:val="clear" w:pos="2598"/>
          <w:tab w:val="clear" w:pos="2889"/>
          <w:tab w:val="clear" w:pos="3031"/>
          <w:tab w:val="clear" w:pos="3250"/>
          <w:tab w:val="clear" w:pos="3464"/>
          <w:tab w:val="clear" w:pos="3612"/>
          <w:tab w:val="clear" w:pos="3897"/>
          <w:tab w:val="clear" w:pos="3973"/>
          <w:tab w:val="clear" w:pos="4334"/>
          <w:tab w:val="clear" w:pos="4695"/>
          <w:tab w:val="clear" w:pos="4763"/>
          <w:tab w:val="clear" w:pos="5056"/>
          <w:tab w:val="clear" w:pos="5196"/>
          <w:tab w:val="clear" w:pos="5418"/>
          <w:tab w:val="clear" w:pos="5629"/>
          <w:tab w:val="clear" w:pos="5779"/>
          <w:tab w:val="clear" w:pos="6062"/>
          <w:tab w:val="clear" w:pos="6140"/>
          <w:tab w:val="clear" w:pos="6495"/>
          <w:tab w:val="clear" w:pos="6928"/>
          <w:tab w:val="clear" w:pos="7361"/>
          <w:tab w:val="clear" w:pos="7794"/>
          <w:tab w:val="clear" w:pos="8227"/>
          <w:tab w:val="clear" w:pos="8660"/>
          <w:tab w:val="clear" w:pos="9093"/>
        </w:tabs>
        <w:spacing w:after="120"/>
        <w:ind w:left="1440" w:hanging="720"/>
        <w:contextualSpacing w:val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We could also use the </w:t>
      </w:r>
      <w:proofErr w:type="spellStart"/>
      <w:r>
        <w:rPr>
          <w:rFonts w:asciiTheme="minorHAnsi" w:hAnsiTheme="minorHAnsi" w:cstheme="minorHAnsi"/>
        </w:rPr>
        <w:t>epitools</w:t>
      </w:r>
      <w:proofErr w:type="spellEnd"/>
      <w:r>
        <w:rPr>
          <w:rFonts w:asciiTheme="minorHAnsi" w:hAnsiTheme="minorHAnsi" w:cstheme="minorHAnsi"/>
        </w:rPr>
        <w:t xml:space="preserve"> package to obtain the odds ratio via the function </w:t>
      </w:r>
      <w:proofErr w:type="spellStart"/>
      <w:proofErr w:type="gramStart"/>
      <w:r>
        <w:rPr>
          <w:rFonts w:asciiTheme="minorHAnsi" w:hAnsiTheme="minorHAnsi" w:cstheme="minorHAnsi"/>
        </w:rPr>
        <w:t>oddsratio</w:t>
      </w:r>
      <w:proofErr w:type="spellEnd"/>
      <w:r>
        <w:rPr>
          <w:rFonts w:asciiTheme="minorHAnsi" w:hAnsiTheme="minorHAnsi" w:cstheme="minorHAnsi"/>
        </w:rPr>
        <w:t>(</w:t>
      </w:r>
      <w:proofErr w:type="gramEnd"/>
      <w:r>
        <w:rPr>
          <w:rFonts w:asciiTheme="minorHAnsi" w:hAnsiTheme="minorHAnsi" w:cstheme="minorHAnsi"/>
        </w:rPr>
        <w:t>)</w:t>
      </w:r>
      <w:r w:rsidR="004E0153">
        <w:rPr>
          <w:rFonts w:asciiTheme="minorHAnsi" w:hAnsiTheme="minorHAnsi" w:cstheme="minorHAnsi"/>
        </w:rPr>
        <w:t>.</w:t>
      </w:r>
    </w:p>
    <w:p w14:paraId="4260C72A" w14:textId="77777777" w:rsidR="00747A7F" w:rsidRPr="00747A7F" w:rsidRDefault="00747A7F" w:rsidP="00747A7F">
      <w:pPr>
        <w:pStyle w:val="Code"/>
      </w:pPr>
      <w:r w:rsidRPr="00747A7F">
        <w:t xml:space="preserve">&gt; </w:t>
      </w:r>
      <w:proofErr w:type="spellStart"/>
      <w:r w:rsidRPr="00747A7F">
        <w:t>okc</w:t>
      </w:r>
      <w:proofErr w:type="spellEnd"/>
      <w:r w:rsidRPr="00747A7F">
        <w:t xml:space="preserve"> %&gt;%</w:t>
      </w:r>
    </w:p>
    <w:p w14:paraId="15C564EF" w14:textId="77777777" w:rsidR="00747A7F" w:rsidRPr="00747A7F" w:rsidRDefault="00747A7F" w:rsidP="00747A7F">
      <w:pPr>
        <w:pStyle w:val="Code"/>
      </w:pPr>
      <w:r w:rsidRPr="00747A7F">
        <w:t xml:space="preserve">+   </w:t>
      </w:r>
      <w:proofErr w:type="gramStart"/>
      <w:r w:rsidRPr="00747A7F">
        <w:t>with(</w:t>
      </w:r>
      <w:proofErr w:type="gramEnd"/>
      <w:r w:rsidRPr="00747A7F">
        <w:t xml:space="preserve">., </w:t>
      </w:r>
    </w:p>
    <w:p w14:paraId="50BDF406" w14:textId="77777777" w:rsidR="00747A7F" w:rsidRPr="00747A7F" w:rsidRDefault="00747A7F" w:rsidP="00747A7F">
      <w:pPr>
        <w:pStyle w:val="Code"/>
      </w:pPr>
      <w:r w:rsidRPr="00747A7F">
        <w:t xml:space="preserve">+        </w:t>
      </w:r>
      <w:proofErr w:type="spellStart"/>
      <w:proofErr w:type="gramStart"/>
      <w:r w:rsidRPr="00747A7F">
        <w:t>oddsratio</w:t>
      </w:r>
      <w:proofErr w:type="spellEnd"/>
      <w:r w:rsidRPr="00747A7F">
        <w:t>(</w:t>
      </w:r>
      <w:proofErr w:type="gramEnd"/>
      <w:r w:rsidRPr="00747A7F">
        <w:t>male, coupled))</w:t>
      </w:r>
    </w:p>
    <w:p w14:paraId="224763CC" w14:textId="77777777" w:rsidR="00747A7F" w:rsidRPr="00747A7F" w:rsidRDefault="00747A7F" w:rsidP="00747A7F">
      <w:pPr>
        <w:pStyle w:val="Code"/>
      </w:pPr>
      <w:r w:rsidRPr="00747A7F">
        <w:t>$data</w:t>
      </w:r>
    </w:p>
    <w:p w14:paraId="27CC45E1" w14:textId="77777777" w:rsidR="00747A7F" w:rsidRPr="00747A7F" w:rsidRDefault="00747A7F" w:rsidP="00747A7F">
      <w:pPr>
        <w:pStyle w:val="Code"/>
      </w:pPr>
      <w:r w:rsidRPr="00747A7F">
        <w:t xml:space="preserve">         Outcome</w:t>
      </w:r>
    </w:p>
    <w:p w14:paraId="62A18820" w14:textId="77777777" w:rsidR="00747A7F" w:rsidRPr="00747A7F" w:rsidRDefault="00747A7F" w:rsidP="00747A7F">
      <w:pPr>
        <w:pStyle w:val="Code"/>
      </w:pPr>
      <w:r w:rsidRPr="00747A7F">
        <w:t>Predictor     0    1 Total</w:t>
      </w:r>
    </w:p>
    <w:p w14:paraId="69F02716" w14:textId="77777777" w:rsidR="00747A7F" w:rsidRPr="00747A7F" w:rsidRDefault="00747A7F" w:rsidP="00747A7F">
      <w:pPr>
        <w:pStyle w:val="Code"/>
      </w:pPr>
      <w:r w:rsidRPr="00747A7F">
        <w:t xml:space="preserve">    0     22979 1138 24117</w:t>
      </w:r>
    </w:p>
    <w:p w14:paraId="3D1873AC" w14:textId="77777777" w:rsidR="00747A7F" w:rsidRPr="00747A7F" w:rsidRDefault="00747A7F" w:rsidP="00747A7F">
      <w:pPr>
        <w:pStyle w:val="Code"/>
      </w:pPr>
      <w:r w:rsidRPr="00747A7F">
        <w:t xml:space="preserve">    1     34590 1236 35826</w:t>
      </w:r>
    </w:p>
    <w:p w14:paraId="6E1A70E9" w14:textId="77777777" w:rsidR="00747A7F" w:rsidRPr="00747A7F" w:rsidRDefault="00747A7F" w:rsidP="00747A7F">
      <w:pPr>
        <w:pStyle w:val="Code"/>
      </w:pPr>
      <w:r w:rsidRPr="00747A7F">
        <w:t xml:space="preserve">    Total 57569 2374 59943</w:t>
      </w:r>
    </w:p>
    <w:p w14:paraId="076A9C46" w14:textId="77777777" w:rsidR="00747A7F" w:rsidRPr="00747A7F" w:rsidRDefault="00747A7F" w:rsidP="00747A7F">
      <w:pPr>
        <w:pStyle w:val="Code"/>
      </w:pPr>
    </w:p>
    <w:p w14:paraId="1FF9E633" w14:textId="77777777" w:rsidR="00747A7F" w:rsidRPr="00747A7F" w:rsidRDefault="00747A7F" w:rsidP="00747A7F">
      <w:pPr>
        <w:pStyle w:val="Code"/>
      </w:pPr>
      <w:r w:rsidRPr="00747A7F">
        <w:t>$measure</w:t>
      </w:r>
    </w:p>
    <w:p w14:paraId="5100F1EA" w14:textId="77777777" w:rsidR="00747A7F" w:rsidRPr="00747A7F" w:rsidRDefault="00747A7F" w:rsidP="00747A7F">
      <w:pPr>
        <w:pStyle w:val="Code"/>
      </w:pPr>
      <w:r w:rsidRPr="00747A7F">
        <w:t xml:space="preserve">         odds ratio with 95% C.I.</w:t>
      </w:r>
    </w:p>
    <w:p w14:paraId="2C4D9179" w14:textId="77777777" w:rsidR="00747A7F" w:rsidRPr="00747A7F" w:rsidRDefault="00747A7F" w:rsidP="00747A7F">
      <w:pPr>
        <w:pStyle w:val="Code"/>
      </w:pPr>
      <w:proofErr w:type="gramStart"/>
      <w:r w:rsidRPr="00747A7F">
        <w:t>Predictor  estimate</w:t>
      </w:r>
      <w:proofErr w:type="gramEnd"/>
      <w:r w:rsidRPr="00747A7F">
        <w:t xml:space="preserve">     lower     upper</w:t>
      </w:r>
    </w:p>
    <w:p w14:paraId="36D2A546" w14:textId="77777777" w:rsidR="00747A7F" w:rsidRPr="00747A7F" w:rsidRDefault="00747A7F" w:rsidP="00747A7F">
      <w:pPr>
        <w:pStyle w:val="Code"/>
      </w:pPr>
      <w:r w:rsidRPr="00747A7F">
        <w:t xml:space="preserve">        0 1.0000000        NA        </w:t>
      </w:r>
      <w:proofErr w:type="spellStart"/>
      <w:r w:rsidRPr="00747A7F">
        <w:t>NA</w:t>
      </w:r>
      <w:proofErr w:type="spellEnd"/>
    </w:p>
    <w:p w14:paraId="4A1B51DC" w14:textId="77777777" w:rsidR="00747A7F" w:rsidRPr="00747A7F" w:rsidRDefault="00747A7F" w:rsidP="00747A7F">
      <w:pPr>
        <w:pStyle w:val="Code"/>
      </w:pPr>
      <w:r w:rsidRPr="00747A7F">
        <w:t xml:space="preserve">        1 0.7215298 0.6645838 0.7834219</w:t>
      </w:r>
    </w:p>
    <w:p w14:paraId="15204030" w14:textId="77777777" w:rsidR="00747A7F" w:rsidRPr="00747A7F" w:rsidRDefault="00747A7F" w:rsidP="00747A7F">
      <w:pPr>
        <w:pStyle w:val="Code"/>
      </w:pPr>
    </w:p>
    <w:p w14:paraId="114B2E0F" w14:textId="77777777" w:rsidR="00747A7F" w:rsidRPr="00747A7F" w:rsidRDefault="00747A7F" w:rsidP="00747A7F">
      <w:pPr>
        <w:pStyle w:val="Code"/>
      </w:pPr>
      <w:r w:rsidRPr="00747A7F">
        <w:t>$</w:t>
      </w:r>
      <w:proofErr w:type="spellStart"/>
      <w:r w:rsidRPr="00747A7F">
        <w:t>p.value</w:t>
      </w:r>
      <w:proofErr w:type="spellEnd"/>
    </w:p>
    <w:p w14:paraId="0C32A6E8" w14:textId="77777777" w:rsidR="00747A7F" w:rsidRPr="00747A7F" w:rsidRDefault="00747A7F" w:rsidP="00747A7F">
      <w:pPr>
        <w:pStyle w:val="Code"/>
      </w:pPr>
      <w:r w:rsidRPr="00747A7F">
        <w:t xml:space="preserve">         two-sided</w:t>
      </w:r>
    </w:p>
    <w:p w14:paraId="0E39C144" w14:textId="77777777" w:rsidR="00747A7F" w:rsidRPr="00747A7F" w:rsidRDefault="00747A7F" w:rsidP="00747A7F">
      <w:pPr>
        <w:pStyle w:val="Code"/>
      </w:pPr>
      <w:r w:rsidRPr="00747A7F">
        <w:t xml:space="preserve">Predictor   </w:t>
      </w:r>
      <w:proofErr w:type="spellStart"/>
      <w:proofErr w:type="gramStart"/>
      <w:r w:rsidRPr="00747A7F">
        <w:t>midp.exact</w:t>
      </w:r>
      <w:proofErr w:type="spellEnd"/>
      <w:proofErr w:type="gramEnd"/>
      <w:r w:rsidRPr="00747A7F">
        <w:t xml:space="preserve"> </w:t>
      </w:r>
      <w:proofErr w:type="spellStart"/>
      <w:r w:rsidRPr="00747A7F">
        <w:t>fisher.exact</w:t>
      </w:r>
      <w:proofErr w:type="spellEnd"/>
      <w:r w:rsidRPr="00747A7F">
        <w:t xml:space="preserve">   </w:t>
      </w:r>
      <w:proofErr w:type="spellStart"/>
      <w:r w:rsidRPr="00747A7F">
        <w:t>chi.square</w:t>
      </w:r>
      <w:proofErr w:type="spellEnd"/>
    </w:p>
    <w:p w14:paraId="58B7FCE8" w14:textId="77777777" w:rsidR="00747A7F" w:rsidRPr="00747A7F" w:rsidRDefault="00747A7F" w:rsidP="00747A7F">
      <w:pPr>
        <w:pStyle w:val="Code"/>
      </w:pPr>
      <w:r w:rsidRPr="00747A7F">
        <w:t xml:space="preserve">        0           NA           </w:t>
      </w:r>
      <w:proofErr w:type="spellStart"/>
      <w:r w:rsidRPr="00747A7F">
        <w:t>NA</w:t>
      </w:r>
      <w:proofErr w:type="spellEnd"/>
      <w:r w:rsidRPr="00747A7F">
        <w:t xml:space="preserve">           </w:t>
      </w:r>
      <w:proofErr w:type="spellStart"/>
      <w:r w:rsidRPr="00747A7F">
        <w:t>NA</w:t>
      </w:r>
      <w:proofErr w:type="spellEnd"/>
    </w:p>
    <w:p w14:paraId="256E3AC2" w14:textId="77777777" w:rsidR="00747A7F" w:rsidRPr="00747A7F" w:rsidRDefault="00747A7F" w:rsidP="00747A7F">
      <w:pPr>
        <w:pStyle w:val="Code"/>
      </w:pPr>
      <w:r w:rsidRPr="00747A7F">
        <w:t xml:space="preserve">        1 9.325873e-15 9.581349e-15 5.728781e-15</w:t>
      </w:r>
    </w:p>
    <w:p w14:paraId="10D0DC3A" w14:textId="77777777" w:rsidR="00747A7F" w:rsidRPr="00747A7F" w:rsidRDefault="00747A7F" w:rsidP="00747A7F">
      <w:pPr>
        <w:pStyle w:val="Code"/>
      </w:pPr>
    </w:p>
    <w:p w14:paraId="379D55F1" w14:textId="77777777" w:rsidR="00747A7F" w:rsidRPr="00747A7F" w:rsidRDefault="00747A7F" w:rsidP="00747A7F">
      <w:pPr>
        <w:pStyle w:val="Code"/>
      </w:pPr>
      <w:r w:rsidRPr="00747A7F">
        <w:t>$correction</w:t>
      </w:r>
    </w:p>
    <w:p w14:paraId="29F6D339" w14:textId="77777777" w:rsidR="00747A7F" w:rsidRPr="00747A7F" w:rsidRDefault="00747A7F" w:rsidP="00747A7F">
      <w:pPr>
        <w:pStyle w:val="Code"/>
      </w:pPr>
      <w:r w:rsidRPr="00747A7F">
        <w:t>[1] FALSE</w:t>
      </w:r>
    </w:p>
    <w:p w14:paraId="7D11EEEC" w14:textId="77777777" w:rsidR="00747A7F" w:rsidRPr="00747A7F" w:rsidRDefault="00747A7F" w:rsidP="00747A7F">
      <w:pPr>
        <w:pStyle w:val="Code"/>
      </w:pPr>
    </w:p>
    <w:p w14:paraId="3407BCEF" w14:textId="77777777" w:rsidR="00747A7F" w:rsidRPr="00747A7F" w:rsidRDefault="00747A7F" w:rsidP="00747A7F">
      <w:pPr>
        <w:pStyle w:val="Code"/>
      </w:pPr>
      <w:proofErr w:type="spellStart"/>
      <w:r w:rsidRPr="00747A7F">
        <w:t>attr</w:t>
      </w:r>
      <w:proofErr w:type="spellEnd"/>
      <w:r w:rsidRPr="00747A7F">
        <w:t>(,"method")</w:t>
      </w:r>
    </w:p>
    <w:p w14:paraId="4E5E2F1D" w14:textId="27E7F790" w:rsidR="00747A7F" w:rsidRDefault="00747A7F" w:rsidP="00747A7F">
      <w:pPr>
        <w:pStyle w:val="Code"/>
      </w:pPr>
      <w:r w:rsidRPr="00747A7F">
        <w:t>[1] "median-unbiased estimate &amp; mid-p exact CI"</w:t>
      </w:r>
    </w:p>
    <w:p w14:paraId="15C838A9" w14:textId="77777777" w:rsidR="00747A7F" w:rsidRDefault="00747A7F" w:rsidP="00747A7F">
      <w:pPr>
        <w:pStyle w:val="ListParagraph"/>
        <w:numPr>
          <w:ilvl w:val="1"/>
          <w:numId w:val="10"/>
        </w:numPr>
        <w:tabs>
          <w:tab w:val="clear" w:pos="-1440"/>
          <w:tab w:val="clear" w:pos="-720"/>
          <w:tab w:val="clear" w:pos="0"/>
          <w:tab w:val="clear" w:pos="361"/>
          <w:tab w:val="clear" w:pos="433"/>
          <w:tab w:val="clear" w:pos="722"/>
          <w:tab w:val="clear" w:pos="866"/>
          <w:tab w:val="clear" w:pos="1083"/>
          <w:tab w:val="clear" w:pos="1299"/>
          <w:tab w:val="clear" w:pos="1444"/>
          <w:tab w:val="clear" w:pos="1732"/>
          <w:tab w:val="clear" w:pos="1806"/>
          <w:tab w:val="clear" w:pos="2167"/>
          <w:tab w:val="clear" w:pos="2528"/>
          <w:tab w:val="clear" w:pos="2598"/>
          <w:tab w:val="clear" w:pos="2889"/>
          <w:tab w:val="clear" w:pos="3031"/>
          <w:tab w:val="clear" w:pos="3250"/>
          <w:tab w:val="clear" w:pos="3464"/>
          <w:tab w:val="clear" w:pos="3612"/>
          <w:tab w:val="clear" w:pos="3897"/>
          <w:tab w:val="clear" w:pos="3973"/>
          <w:tab w:val="clear" w:pos="4334"/>
          <w:tab w:val="clear" w:pos="4695"/>
          <w:tab w:val="clear" w:pos="4763"/>
          <w:tab w:val="clear" w:pos="5056"/>
          <w:tab w:val="clear" w:pos="5196"/>
          <w:tab w:val="clear" w:pos="5418"/>
          <w:tab w:val="clear" w:pos="5629"/>
          <w:tab w:val="clear" w:pos="5779"/>
          <w:tab w:val="clear" w:pos="6062"/>
          <w:tab w:val="clear" w:pos="6140"/>
          <w:tab w:val="clear" w:pos="6495"/>
          <w:tab w:val="clear" w:pos="6928"/>
          <w:tab w:val="clear" w:pos="7361"/>
          <w:tab w:val="clear" w:pos="7794"/>
          <w:tab w:val="clear" w:pos="8227"/>
          <w:tab w:val="clear" w:pos="8660"/>
          <w:tab w:val="clear" w:pos="9093"/>
        </w:tabs>
        <w:spacing w:after="120"/>
        <w:contextualSpacing w:val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Odds ratio from logistic regression</w:t>
      </w:r>
    </w:p>
    <w:p w14:paraId="6ABF8D75" w14:textId="4B2C6660" w:rsidR="00747A7F" w:rsidRDefault="00584D1C" w:rsidP="00584D1C">
      <w:pPr>
        <w:pStyle w:val="ListParagraph"/>
        <w:numPr>
          <w:ilvl w:val="2"/>
          <w:numId w:val="10"/>
        </w:numPr>
        <w:tabs>
          <w:tab w:val="clear" w:pos="-1440"/>
          <w:tab w:val="clear" w:pos="-720"/>
          <w:tab w:val="clear" w:pos="0"/>
          <w:tab w:val="clear" w:pos="361"/>
          <w:tab w:val="clear" w:pos="433"/>
          <w:tab w:val="clear" w:pos="722"/>
          <w:tab w:val="clear" w:pos="866"/>
          <w:tab w:val="clear" w:pos="1083"/>
          <w:tab w:val="clear" w:pos="1299"/>
          <w:tab w:val="clear" w:pos="1444"/>
          <w:tab w:val="clear" w:pos="1732"/>
          <w:tab w:val="clear" w:pos="1806"/>
          <w:tab w:val="clear" w:pos="2167"/>
          <w:tab w:val="clear" w:pos="2528"/>
          <w:tab w:val="clear" w:pos="2598"/>
          <w:tab w:val="clear" w:pos="2889"/>
          <w:tab w:val="clear" w:pos="3031"/>
          <w:tab w:val="clear" w:pos="3250"/>
          <w:tab w:val="clear" w:pos="3464"/>
          <w:tab w:val="clear" w:pos="3612"/>
          <w:tab w:val="clear" w:pos="3897"/>
          <w:tab w:val="clear" w:pos="3973"/>
          <w:tab w:val="clear" w:pos="4334"/>
          <w:tab w:val="clear" w:pos="4695"/>
          <w:tab w:val="clear" w:pos="4763"/>
          <w:tab w:val="clear" w:pos="5056"/>
          <w:tab w:val="clear" w:pos="5196"/>
          <w:tab w:val="clear" w:pos="5418"/>
          <w:tab w:val="clear" w:pos="5629"/>
          <w:tab w:val="clear" w:pos="5779"/>
          <w:tab w:val="clear" w:pos="6062"/>
          <w:tab w:val="clear" w:pos="6140"/>
          <w:tab w:val="clear" w:pos="6495"/>
          <w:tab w:val="clear" w:pos="6928"/>
          <w:tab w:val="clear" w:pos="7361"/>
          <w:tab w:val="clear" w:pos="7794"/>
          <w:tab w:val="clear" w:pos="8227"/>
          <w:tab w:val="clear" w:pos="8660"/>
          <w:tab w:val="clear" w:pos="9093"/>
        </w:tabs>
        <w:spacing w:after="120"/>
        <w:ind w:left="1440" w:hanging="720"/>
        <w:contextualSpacing w:val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When</w:t>
      </w:r>
      <w:r w:rsidR="00747A7F">
        <w:rPr>
          <w:rFonts w:asciiTheme="minorHAnsi" w:hAnsiTheme="minorHAnsi" w:cstheme="minorHAnsi"/>
        </w:rPr>
        <w:t xml:space="preserve"> there is only one independent variable under consideration, the conclusions obtained from contingency table analysis will be the same as the conclusions reached from a logistic regression.</w:t>
      </w:r>
    </w:p>
    <w:p w14:paraId="1BE2F04D" w14:textId="77777777" w:rsidR="00747A7F" w:rsidRDefault="00747A7F" w:rsidP="00747A7F">
      <w:pPr>
        <w:pStyle w:val="Code"/>
      </w:pPr>
      <w:r>
        <w:t xml:space="preserve">&gt; </w:t>
      </w:r>
      <w:proofErr w:type="spellStart"/>
      <w:proofErr w:type="gramStart"/>
      <w:r>
        <w:t>glm</w:t>
      </w:r>
      <w:proofErr w:type="spellEnd"/>
      <w:r>
        <w:t>(</w:t>
      </w:r>
      <w:proofErr w:type="gramEnd"/>
      <w:r>
        <w:t xml:space="preserve">coupled ~ male, data = </w:t>
      </w:r>
      <w:proofErr w:type="spellStart"/>
      <w:r>
        <w:t>okc</w:t>
      </w:r>
      <w:proofErr w:type="spellEnd"/>
      <w:r>
        <w:t>, family = binomial) %&gt;% summary()</w:t>
      </w:r>
    </w:p>
    <w:p w14:paraId="6C298041" w14:textId="77777777" w:rsidR="00747A7F" w:rsidRDefault="00747A7F" w:rsidP="00747A7F">
      <w:pPr>
        <w:pStyle w:val="Code"/>
      </w:pPr>
    </w:p>
    <w:p w14:paraId="0F2A25FE" w14:textId="77777777" w:rsidR="00747A7F" w:rsidRDefault="00747A7F" w:rsidP="00747A7F">
      <w:pPr>
        <w:pStyle w:val="Code"/>
      </w:pPr>
      <w:r>
        <w:t>Call:</w:t>
      </w:r>
    </w:p>
    <w:p w14:paraId="5F0035CC" w14:textId="77777777" w:rsidR="00747A7F" w:rsidRDefault="00747A7F" w:rsidP="00747A7F">
      <w:pPr>
        <w:pStyle w:val="Code"/>
      </w:pPr>
      <w:proofErr w:type="spellStart"/>
      <w:proofErr w:type="gramStart"/>
      <w:r>
        <w:t>glm</w:t>
      </w:r>
      <w:proofErr w:type="spellEnd"/>
      <w:r>
        <w:t>(</w:t>
      </w:r>
      <w:proofErr w:type="gramEnd"/>
      <w:r>
        <w:t xml:space="preserve">formula = coupled ~ male, family = binomial, data = </w:t>
      </w:r>
      <w:proofErr w:type="spellStart"/>
      <w:r>
        <w:t>okc</w:t>
      </w:r>
      <w:proofErr w:type="spellEnd"/>
      <w:r>
        <w:t>)</w:t>
      </w:r>
    </w:p>
    <w:p w14:paraId="261CB99D" w14:textId="77777777" w:rsidR="00747A7F" w:rsidRDefault="00747A7F" w:rsidP="00747A7F">
      <w:pPr>
        <w:pStyle w:val="Code"/>
      </w:pPr>
    </w:p>
    <w:p w14:paraId="37098218" w14:textId="77777777" w:rsidR="00747A7F" w:rsidRDefault="00747A7F" w:rsidP="00747A7F">
      <w:pPr>
        <w:pStyle w:val="Code"/>
      </w:pPr>
      <w:r>
        <w:t xml:space="preserve">Deviance Residuals: </w:t>
      </w:r>
    </w:p>
    <w:p w14:paraId="02D0A631" w14:textId="77777777" w:rsidR="00747A7F" w:rsidRDefault="00747A7F" w:rsidP="00747A7F">
      <w:pPr>
        <w:pStyle w:val="Code"/>
      </w:pPr>
      <w:r>
        <w:t xml:space="preserve">    Min       1Q   Median       3Q      Max  </w:t>
      </w:r>
    </w:p>
    <w:p w14:paraId="1984669E" w14:textId="77777777" w:rsidR="00747A7F" w:rsidRDefault="00747A7F" w:rsidP="00747A7F">
      <w:pPr>
        <w:pStyle w:val="Code"/>
      </w:pPr>
      <w:r>
        <w:t>-0.</w:t>
      </w:r>
      <w:proofErr w:type="gramStart"/>
      <w:r>
        <w:t>3109  -</w:t>
      </w:r>
      <w:proofErr w:type="gramEnd"/>
      <w:r>
        <w:t xml:space="preserve">0.3109  -0.2650  -0.2650   2.5949  </w:t>
      </w:r>
    </w:p>
    <w:p w14:paraId="07617373" w14:textId="77777777" w:rsidR="00747A7F" w:rsidRDefault="00747A7F" w:rsidP="00747A7F">
      <w:pPr>
        <w:pStyle w:val="Code"/>
      </w:pPr>
    </w:p>
    <w:p w14:paraId="4096C829" w14:textId="77777777" w:rsidR="00747A7F" w:rsidRDefault="00747A7F" w:rsidP="00747A7F">
      <w:pPr>
        <w:pStyle w:val="Code"/>
      </w:pPr>
      <w:r>
        <w:t>Coefficients:</w:t>
      </w:r>
    </w:p>
    <w:p w14:paraId="7389AE60" w14:textId="77777777" w:rsidR="00747A7F" w:rsidRDefault="00747A7F" w:rsidP="00747A7F">
      <w:pPr>
        <w:pStyle w:val="Code"/>
      </w:pPr>
      <w:r>
        <w:t xml:space="preserve">            Estimate Std. Error z value </w:t>
      </w:r>
      <w:proofErr w:type="spellStart"/>
      <w:r>
        <w:t>Pr</w:t>
      </w:r>
      <w:proofErr w:type="spellEnd"/>
      <w:r>
        <w:t xml:space="preserve">(&gt;|z|)    </w:t>
      </w:r>
    </w:p>
    <w:p w14:paraId="03F37EC8" w14:textId="77777777" w:rsidR="00747A7F" w:rsidRDefault="00747A7F" w:rsidP="00747A7F">
      <w:pPr>
        <w:pStyle w:val="Code"/>
      </w:pPr>
      <w:r>
        <w:t>(Intercept) -3.00531    0.03037 -98.</w:t>
      </w:r>
      <w:proofErr w:type="gramStart"/>
      <w:r>
        <w:t>961  &lt;</w:t>
      </w:r>
      <w:proofErr w:type="gramEnd"/>
      <w:r>
        <w:t xml:space="preserve"> 2e-16 ***</w:t>
      </w:r>
    </w:p>
    <w:p w14:paraId="2F537355" w14:textId="77777777" w:rsidR="00747A7F" w:rsidRDefault="00747A7F" w:rsidP="00747A7F">
      <w:pPr>
        <w:pStyle w:val="Code"/>
      </w:pPr>
      <w:r>
        <w:t xml:space="preserve">male        -0.32638    </w:t>
      </w:r>
      <w:proofErr w:type="gramStart"/>
      <w:r>
        <w:t>0.04196  -</w:t>
      </w:r>
      <w:proofErr w:type="gramEnd"/>
      <w:r>
        <w:t>7.779  7.3e-15 ***</w:t>
      </w:r>
    </w:p>
    <w:p w14:paraId="2F7C51F5" w14:textId="77777777" w:rsidR="00747A7F" w:rsidRDefault="00747A7F" w:rsidP="00747A7F">
      <w:pPr>
        <w:pStyle w:val="Code"/>
      </w:pPr>
      <w:r>
        <w:t>---</w:t>
      </w:r>
    </w:p>
    <w:p w14:paraId="4F60E1D2" w14:textId="77777777" w:rsidR="00747A7F" w:rsidRDefault="00747A7F" w:rsidP="00747A7F">
      <w:pPr>
        <w:pStyle w:val="Code"/>
      </w:pPr>
      <w:proofErr w:type="spellStart"/>
      <w:r>
        <w:t>Signif</w:t>
      </w:r>
      <w:proofErr w:type="spellEnd"/>
      <w:r>
        <w:t xml:space="preserve">. codes:  0 ‘***’ 0.001 ‘**’ 0.01 ‘*’ 0.05 ‘.’ 0.1 </w:t>
      </w:r>
      <w:proofErr w:type="gramStart"/>
      <w:r>
        <w:t>‘ ’</w:t>
      </w:r>
      <w:proofErr w:type="gramEnd"/>
      <w:r>
        <w:t xml:space="preserve"> 1</w:t>
      </w:r>
    </w:p>
    <w:p w14:paraId="52C40982" w14:textId="77777777" w:rsidR="00747A7F" w:rsidRDefault="00747A7F" w:rsidP="00747A7F">
      <w:pPr>
        <w:pStyle w:val="Code"/>
      </w:pPr>
    </w:p>
    <w:p w14:paraId="45ADA05C" w14:textId="77777777" w:rsidR="00747A7F" w:rsidRDefault="00747A7F" w:rsidP="00747A7F">
      <w:pPr>
        <w:pStyle w:val="Code"/>
      </w:pPr>
      <w:r>
        <w:t>(Dispersion parameter for binomial family taken to be 1)</w:t>
      </w:r>
    </w:p>
    <w:p w14:paraId="30EDC4FC" w14:textId="77777777" w:rsidR="00747A7F" w:rsidRDefault="00747A7F" w:rsidP="00747A7F">
      <w:pPr>
        <w:pStyle w:val="Code"/>
      </w:pPr>
    </w:p>
    <w:p w14:paraId="2CAAD00A" w14:textId="77777777" w:rsidR="00747A7F" w:rsidRDefault="00747A7F" w:rsidP="00747A7F">
      <w:pPr>
        <w:pStyle w:val="Code"/>
      </w:pPr>
      <w:r>
        <w:t xml:space="preserve">    Null deviance: </w:t>
      </w:r>
      <w:proofErr w:type="gramStart"/>
      <w:r>
        <w:t>19983  on</w:t>
      </w:r>
      <w:proofErr w:type="gramEnd"/>
      <w:r>
        <w:t xml:space="preserve"> 59942  degrees of freedom</w:t>
      </w:r>
    </w:p>
    <w:p w14:paraId="2FFBD6F7" w14:textId="77777777" w:rsidR="00747A7F" w:rsidRDefault="00747A7F" w:rsidP="00747A7F">
      <w:pPr>
        <w:pStyle w:val="Code"/>
      </w:pPr>
      <w:r>
        <w:t xml:space="preserve">Residual deviance: </w:t>
      </w:r>
      <w:proofErr w:type="gramStart"/>
      <w:r>
        <w:t>19923  on</w:t>
      </w:r>
      <w:proofErr w:type="gramEnd"/>
      <w:r>
        <w:t xml:space="preserve"> 59941  degrees of freedom</w:t>
      </w:r>
    </w:p>
    <w:p w14:paraId="6B729892" w14:textId="77777777" w:rsidR="00747A7F" w:rsidRDefault="00747A7F" w:rsidP="00747A7F">
      <w:pPr>
        <w:pStyle w:val="Code"/>
      </w:pPr>
      <w:r>
        <w:t xml:space="preserve">  (3 observations deleted due to missingness)</w:t>
      </w:r>
    </w:p>
    <w:p w14:paraId="265406E3" w14:textId="77777777" w:rsidR="00747A7F" w:rsidRDefault="00747A7F" w:rsidP="00747A7F">
      <w:pPr>
        <w:pStyle w:val="Code"/>
      </w:pPr>
      <w:r>
        <w:t>AIC: 19927</w:t>
      </w:r>
    </w:p>
    <w:p w14:paraId="0098F109" w14:textId="77777777" w:rsidR="00747A7F" w:rsidRDefault="00747A7F" w:rsidP="00747A7F">
      <w:pPr>
        <w:pStyle w:val="Code"/>
      </w:pPr>
    </w:p>
    <w:p w14:paraId="06638D16" w14:textId="77777777" w:rsidR="00747A7F" w:rsidRDefault="00747A7F" w:rsidP="00747A7F">
      <w:pPr>
        <w:pStyle w:val="Code"/>
      </w:pPr>
      <w:r>
        <w:t>Number of Fisher Scoring iterations: 6</w:t>
      </w:r>
    </w:p>
    <w:p w14:paraId="618180C4" w14:textId="77777777" w:rsidR="00747A7F" w:rsidRDefault="00747A7F" w:rsidP="00747A7F">
      <w:pPr>
        <w:pStyle w:val="Code"/>
      </w:pPr>
    </w:p>
    <w:p w14:paraId="34B46938" w14:textId="77777777" w:rsidR="00747A7F" w:rsidRDefault="00747A7F" w:rsidP="00254DF8">
      <w:pPr>
        <w:pStyle w:val="ListParagraph"/>
        <w:numPr>
          <w:ilvl w:val="2"/>
          <w:numId w:val="10"/>
        </w:numPr>
        <w:tabs>
          <w:tab w:val="clear" w:pos="-1440"/>
          <w:tab w:val="clear" w:pos="-720"/>
          <w:tab w:val="clear" w:pos="0"/>
          <w:tab w:val="clear" w:pos="361"/>
          <w:tab w:val="clear" w:pos="433"/>
          <w:tab w:val="clear" w:pos="722"/>
          <w:tab w:val="clear" w:pos="866"/>
          <w:tab w:val="clear" w:pos="1083"/>
          <w:tab w:val="clear" w:pos="1299"/>
          <w:tab w:val="clear" w:pos="1444"/>
          <w:tab w:val="clear" w:pos="1732"/>
          <w:tab w:val="clear" w:pos="1806"/>
          <w:tab w:val="clear" w:pos="2167"/>
          <w:tab w:val="clear" w:pos="2528"/>
          <w:tab w:val="clear" w:pos="2598"/>
          <w:tab w:val="clear" w:pos="2889"/>
          <w:tab w:val="clear" w:pos="3031"/>
          <w:tab w:val="clear" w:pos="3250"/>
          <w:tab w:val="clear" w:pos="3464"/>
          <w:tab w:val="clear" w:pos="3612"/>
          <w:tab w:val="clear" w:pos="3897"/>
          <w:tab w:val="clear" w:pos="3973"/>
          <w:tab w:val="clear" w:pos="4334"/>
          <w:tab w:val="clear" w:pos="4695"/>
          <w:tab w:val="clear" w:pos="4763"/>
          <w:tab w:val="clear" w:pos="5056"/>
          <w:tab w:val="clear" w:pos="5196"/>
          <w:tab w:val="clear" w:pos="5418"/>
          <w:tab w:val="clear" w:pos="5629"/>
          <w:tab w:val="clear" w:pos="5779"/>
          <w:tab w:val="clear" w:pos="6062"/>
          <w:tab w:val="clear" w:pos="6140"/>
          <w:tab w:val="clear" w:pos="6495"/>
          <w:tab w:val="clear" w:pos="6928"/>
          <w:tab w:val="clear" w:pos="7361"/>
          <w:tab w:val="clear" w:pos="7794"/>
          <w:tab w:val="clear" w:pos="8227"/>
          <w:tab w:val="clear" w:pos="8660"/>
          <w:tab w:val="clear" w:pos="9093"/>
        </w:tabs>
        <w:spacing w:after="120"/>
        <w:ind w:left="1440" w:hanging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R isn’t as user-friendly with its output and many useful pieces of information need to be computed by hand. This includes things like:</w:t>
      </w:r>
    </w:p>
    <w:p w14:paraId="6298DB98" w14:textId="77777777" w:rsidR="00747A7F" w:rsidRDefault="00747A7F" w:rsidP="00747A7F">
      <w:pPr>
        <w:pStyle w:val="ListParagraph"/>
        <w:numPr>
          <w:ilvl w:val="3"/>
          <w:numId w:val="10"/>
        </w:numPr>
        <w:tabs>
          <w:tab w:val="clear" w:pos="-1440"/>
          <w:tab w:val="clear" w:pos="-720"/>
          <w:tab w:val="clear" w:pos="0"/>
          <w:tab w:val="clear" w:pos="361"/>
          <w:tab w:val="clear" w:pos="433"/>
          <w:tab w:val="clear" w:pos="722"/>
          <w:tab w:val="clear" w:pos="866"/>
          <w:tab w:val="clear" w:pos="1083"/>
          <w:tab w:val="clear" w:pos="1299"/>
          <w:tab w:val="clear" w:pos="1444"/>
          <w:tab w:val="clear" w:pos="1732"/>
          <w:tab w:val="clear" w:pos="1806"/>
          <w:tab w:val="clear" w:pos="2167"/>
          <w:tab w:val="clear" w:pos="2528"/>
          <w:tab w:val="clear" w:pos="2598"/>
          <w:tab w:val="clear" w:pos="2889"/>
          <w:tab w:val="clear" w:pos="3031"/>
          <w:tab w:val="clear" w:pos="3250"/>
          <w:tab w:val="clear" w:pos="3464"/>
          <w:tab w:val="clear" w:pos="3612"/>
          <w:tab w:val="clear" w:pos="3897"/>
          <w:tab w:val="clear" w:pos="3973"/>
          <w:tab w:val="clear" w:pos="4334"/>
          <w:tab w:val="clear" w:pos="4695"/>
          <w:tab w:val="clear" w:pos="4763"/>
          <w:tab w:val="clear" w:pos="5056"/>
          <w:tab w:val="clear" w:pos="5196"/>
          <w:tab w:val="clear" w:pos="5418"/>
          <w:tab w:val="clear" w:pos="5629"/>
          <w:tab w:val="clear" w:pos="5779"/>
          <w:tab w:val="clear" w:pos="6062"/>
          <w:tab w:val="clear" w:pos="6140"/>
          <w:tab w:val="clear" w:pos="6495"/>
          <w:tab w:val="clear" w:pos="6928"/>
          <w:tab w:val="clear" w:pos="7361"/>
          <w:tab w:val="clear" w:pos="7794"/>
          <w:tab w:val="clear" w:pos="8227"/>
          <w:tab w:val="clear" w:pos="8660"/>
          <w:tab w:val="clear" w:pos="9093"/>
        </w:tabs>
        <w:spacing w:after="1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The likelihood ratio test vs. the null model</w:t>
      </w:r>
    </w:p>
    <w:p w14:paraId="36B17B10" w14:textId="1C65BBF3" w:rsidR="00254DF8" w:rsidRDefault="00747A7F" w:rsidP="00747A7F">
      <w:pPr>
        <w:pStyle w:val="ListParagraph"/>
        <w:numPr>
          <w:ilvl w:val="3"/>
          <w:numId w:val="10"/>
        </w:numPr>
        <w:tabs>
          <w:tab w:val="clear" w:pos="-1440"/>
          <w:tab w:val="clear" w:pos="-720"/>
          <w:tab w:val="clear" w:pos="0"/>
          <w:tab w:val="clear" w:pos="361"/>
          <w:tab w:val="clear" w:pos="433"/>
          <w:tab w:val="clear" w:pos="722"/>
          <w:tab w:val="clear" w:pos="866"/>
          <w:tab w:val="clear" w:pos="1083"/>
          <w:tab w:val="clear" w:pos="1299"/>
          <w:tab w:val="clear" w:pos="1444"/>
          <w:tab w:val="clear" w:pos="1732"/>
          <w:tab w:val="clear" w:pos="1806"/>
          <w:tab w:val="clear" w:pos="2167"/>
          <w:tab w:val="clear" w:pos="2528"/>
          <w:tab w:val="clear" w:pos="2598"/>
          <w:tab w:val="clear" w:pos="2889"/>
          <w:tab w:val="clear" w:pos="3031"/>
          <w:tab w:val="clear" w:pos="3250"/>
          <w:tab w:val="clear" w:pos="3464"/>
          <w:tab w:val="clear" w:pos="3612"/>
          <w:tab w:val="clear" w:pos="3897"/>
          <w:tab w:val="clear" w:pos="3973"/>
          <w:tab w:val="clear" w:pos="4334"/>
          <w:tab w:val="clear" w:pos="4695"/>
          <w:tab w:val="clear" w:pos="4763"/>
          <w:tab w:val="clear" w:pos="5056"/>
          <w:tab w:val="clear" w:pos="5196"/>
          <w:tab w:val="clear" w:pos="5418"/>
          <w:tab w:val="clear" w:pos="5629"/>
          <w:tab w:val="clear" w:pos="5779"/>
          <w:tab w:val="clear" w:pos="6062"/>
          <w:tab w:val="clear" w:pos="6140"/>
          <w:tab w:val="clear" w:pos="6495"/>
          <w:tab w:val="clear" w:pos="6928"/>
          <w:tab w:val="clear" w:pos="7361"/>
          <w:tab w:val="clear" w:pos="7794"/>
          <w:tab w:val="clear" w:pos="8227"/>
          <w:tab w:val="clear" w:pos="8660"/>
          <w:tab w:val="clear" w:pos="9093"/>
        </w:tabs>
        <w:spacing w:after="1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The </w:t>
      </w:r>
      <w:proofErr w:type="gramStart"/>
      <w:r>
        <w:rPr>
          <w:rFonts w:asciiTheme="minorHAnsi" w:hAnsiTheme="minorHAnsi" w:cstheme="minorHAnsi"/>
        </w:rPr>
        <w:t>pseudo R</w:t>
      </w:r>
      <w:proofErr w:type="gramEnd"/>
      <w:r>
        <w:rPr>
          <w:rFonts w:asciiTheme="minorHAnsi" w:hAnsiTheme="minorHAnsi" w:cstheme="minorHAnsi"/>
        </w:rPr>
        <w:t>-squared</w:t>
      </w:r>
    </w:p>
    <w:p w14:paraId="05E8129A" w14:textId="7520FFA2" w:rsidR="00747A7F" w:rsidRDefault="00747A7F" w:rsidP="00747A7F">
      <w:pPr>
        <w:pStyle w:val="ListParagraph"/>
        <w:numPr>
          <w:ilvl w:val="3"/>
          <w:numId w:val="10"/>
        </w:numPr>
        <w:tabs>
          <w:tab w:val="clear" w:pos="-1440"/>
          <w:tab w:val="clear" w:pos="-720"/>
          <w:tab w:val="clear" w:pos="0"/>
          <w:tab w:val="clear" w:pos="361"/>
          <w:tab w:val="clear" w:pos="433"/>
          <w:tab w:val="clear" w:pos="722"/>
          <w:tab w:val="clear" w:pos="866"/>
          <w:tab w:val="clear" w:pos="1083"/>
          <w:tab w:val="clear" w:pos="1299"/>
          <w:tab w:val="clear" w:pos="1444"/>
          <w:tab w:val="clear" w:pos="1732"/>
          <w:tab w:val="clear" w:pos="1806"/>
          <w:tab w:val="clear" w:pos="2167"/>
          <w:tab w:val="clear" w:pos="2528"/>
          <w:tab w:val="clear" w:pos="2598"/>
          <w:tab w:val="clear" w:pos="2889"/>
          <w:tab w:val="clear" w:pos="3031"/>
          <w:tab w:val="clear" w:pos="3250"/>
          <w:tab w:val="clear" w:pos="3464"/>
          <w:tab w:val="clear" w:pos="3612"/>
          <w:tab w:val="clear" w:pos="3897"/>
          <w:tab w:val="clear" w:pos="3973"/>
          <w:tab w:val="clear" w:pos="4334"/>
          <w:tab w:val="clear" w:pos="4695"/>
          <w:tab w:val="clear" w:pos="4763"/>
          <w:tab w:val="clear" w:pos="5056"/>
          <w:tab w:val="clear" w:pos="5196"/>
          <w:tab w:val="clear" w:pos="5418"/>
          <w:tab w:val="clear" w:pos="5629"/>
          <w:tab w:val="clear" w:pos="5779"/>
          <w:tab w:val="clear" w:pos="6062"/>
          <w:tab w:val="clear" w:pos="6140"/>
          <w:tab w:val="clear" w:pos="6495"/>
          <w:tab w:val="clear" w:pos="6928"/>
          <w:tab w:val="clear" w:pos="7361"/>
          <w:tab w:val="clear" w:pos="7794"/>
          <w:tab w:val="clear" w:pos="8227"/>
          <w:tab w:val="clear" w:pos="8660"/>
          <w:tab w:val="clear" w:pos="9093"/>
        </w:tabs>
        <w:spacing w:after="1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The odds ratios</w:t>
      </w:r>
    </w:p>
    <w:p w14:paraId="0DFBD993" w14:textId="66CBCE76" w:rsidR="00747A7F" w:rsidRDefault="00747A7F" w:rsidP="00747A7F">
      <w:pPr>
        <w:pStyle w:val="ListParagraph"/>
        <w:tabs>
          <w:tab w:val="clear" w:pos="-1440"/>
          <w:tab w:val="clear" w:pos="-720"/>
          <w:tab w:val="clear" w:pos="0"/>
          <w:tab w:val="clear" w:pos="361"/>
          <w:tab w:val="clear" w:pos="433"/>
          <w:tab w:val="clear" w:pos="722"/>
          <w:tab w:val="clear" w:pos="866"/>
          <w:tab w:val="clear" w:pos="1083"/>
          <w:tab w:val="clear" w:pos="1299"/>
          <w:tab w:val="clear" w:pos="1444"/>
          <w:tab w:val="clear" w:pos="1732"/>
          <w:tab w:val="clear" w:pos="1806"/>
          <w:tab w:val="clear" w:pos="2167"/>
          <w:tab w:val="clear" w:pos="2528"/>
          <w:tab w:val="clear" w:pos="2598"/>
          <w:tab w:val="clear" w:pos="2889"/>
          <w:tab w:val="clear" w:pos="3031"/>
          <w:tab w:val="clear" w:pos="3250"/>
          <w:tab w:val="clear" w:pos="3464"/>
          <w:tab w:val="clear" w:pos="3612"/>
          <w:tab w:val="clear" w:pos="3897"/>
          <w:tab w:val="clear" w:pos="3973"/>
          <w:tab w:val="clear" w:pos="4334"/>
          <w:tab w:val="clear" w:pos="4695"/>
          <w:tab w:val="clear" w:pos="4763"/>
          <w:tab w:val="clear" w:pos="5056"/>
          <w:tab w:val="clear" w:pos="5196"/>
          <w:tab w:val="clear" w:pos="5418"/>
          <w:tab w:val="clear" w:pos="5629"/>
          <w:tab w:val="clear" w:pos="5779"/>
          <w:tab w:val="clear" w:pos="6062"/>
          <w:tab w:val="clear" w:pos="6140"/>
          <w:tab w:val="clear" w:pos="6495"/>
          <w:tab w:val="clear" w:pos="6928"/>
          <w:tab w:val="clear" w:pos="7361"/>
          <w:tab w:val="clear" w:pos="7794"/>
          <w:tab w:val="clear" w:pos="8227"/>
          <w:tab w:val="clear" w:pos="8660"/>
          <w:tab w:val="clear" w:pos="9093"/>
        </w:tabs>
        <w:spacing w:after="120"/>
        <w:ind w:left="1224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Here, we will manually enter code to compute the odds ratio</w:t>
      </w:r>
    </w:p>
    <w:p w14:paraId="7AA403AE" w14:textId="77777777" w:rsidR="00747A7F" w:rsidRDefault="00747A7F" w:rsidP="00747A7F">
      <w:pPr>
        <w:pStyle w:val="Code"/>
      </w:pPr>
      <w:r>
        <w:t xml:space="preserve">&gt; </w:t>
      </w:r>
      <w:proofErr w:type="spellStart"/>
      <w:proofErr w:type="gramStart"/>
      <w:r>
        <w:t>glm</w:t>
      </w:r>
      <w:proofErr w:type="spellEnd"/>
      <w:r>
        <w:t>(</w:t>
      </w:r>
      <w:proofErr w:type="gramEnd"/>
      <w:r>
        <w:t xml:space="preserve">coupled ~ male, data = </w:t>
      </w:r>
      <w:proofErr w:type="spellStart"/>
      <w:r>
        <w:t>okc</w:t>
      </w:r>
      <w:proofErr w:type="spellEnd"/>
      <w:r>
        <w:t xml:space="preserve">, family = binomial) %&gt;% </w:t>
      </w:r>
      <w:proofErr w:type="spellStart"/>
      <w:r>
        <w:t>coef</w:t>
      </w:r>
      <w:proofErr w:type="spellEnd"/>
      <w:r>
        <w:t>() %&gt;% exp()</w:t>
      </w:r>
    </w:p>
    <w:p w14:paraId="012E319C" w14:textId="77777777" w:rsidR="00747A7F" w:rsidRDefault="00747A7F" w:rsidP="00747A7F">
      <w:pPr>
        <w:pStyle w:val="Code"/>
      </w:pPr>
      <w:r>
        <w:t>(</w:t>
      </w:r>
      <w:proofErr w:type="gramStart"/>
      <w:r>
        <w:t xml:space="preserve">Intercept)   </w:t>
      </w:r>
      <w:proofErr w:type="gramEnd"/>
      <w:r>
        <w:t xml:space="preserve">     male </w:t>
      </w:r>
    </w:p>
    <w:p w14:paraId="0579687F" w14:textId="77777777" w:rsidR="00747A7F" w:rsidRDefault="00747A7F" w:rsidP="00747A7F">
      <w:pPr>
        <w:pStyle w:val="Code"/>
      </w:pPr>
      <w:r>
        <w:t xml:space="preserve"> </w:t>
      </w:r>
      <w:proofErr w:type="gramStart"/>
      <w:r>
        <w:t>0.04952348  0.72153395</w:t>
      </w:r>
      <w:proofErr w:type="gramEnd"/>
      <w:r>
        <w:t xml:space="preserve"> </w:t>
      </w:r>
    </w:p>
    <w:p w14:paraId="3E0D1189" w14:textId="6FF48433" w:rsidR="00747A7F" w:rsidRDefault="00747A7F" w:rsidP="00254DF8">
      <w:pPr>
        <w:pStyle w:val="ListParagraph"/>
        <w:numPr>
          <w:ilvl w:val="2"/>
          <w:numId w:val="10"/>
        </w:numPr>
        <w:tabs>
          <w:tab w:val="clear" w:pos="-1440"/>
          <w:tab w:val="clear" w:pos="-720"/>
          <w:tab w:val="clear" w:pos="0"/>
          <w:tab w:val="clear" w:pos="361"/>
          <w:tab w:val="clear" w:pos="433"/>
          <w:tab w:val="clear" w:pos="722"/>
          <w:tab w:val="clear" w:pos="866"/>
          <w:tab w:val="clear" w:pos="1083"/>
          <w:tab w:val="clear" w:pos="1299"/>
          <w:tab w:val="clear" w:pos="1444"/>
          <w:tab w:val="clear" w:pos="1732"/>
          <w:tab w:val="clear" w:pos="1806"/>
          <w:tab w:val="clear" w:pos="2167"/>
          <w:tab w:val="clear" w:pos="2528"/>
          <w:tab w:val="clear" w:pos="2598"/>
          <w:tab w:val="clear" w:pos="2889"/>
          <w:tab w:val="clear" w:pos="3031"/>
          <w:tab w:val="clear" w:pos="3250"/>
          <w:tab w:val="clear" w:pos="3464"/>
          <w:tab w:val="clear" w:pos="3612"/>
          <w:tab w:val="clear" w:pos="3897"/>
          <w:tab w:val="clear" w:pos="3973"/>
          <w:tab w:val="clear" w:pos="4334"/>
          <w:tab w:val="clear" w:pos="4695"/>
          <w:tab w:val="clear" w:pos="4763"/>
          <w:tab w:val="clear" w:pos="5056"/>
          <w:tab w:val="clear" w:pos="5196"/>
          <w:tab w:val="clear" w:pos="5418"/>
          <w:tab w:val="clear" w:pos="5629"/>
          <w:tab w:val="clear" w:pos="5779"/>
          <w:tab w:val="clear" w:pos="6062"/>
          <w:tab w:val="clear" w:pos="6140"/>
          <w:tab w:val="clear" w:pos="6495"/>
          <w:tab w:val="clear" w:pos="6928"/>
          <w:tab w:val="clear" w:pos="7361"/>
          <w:tab w:val="clear" w:pos="7794"/>
          <w:tab w:val="clear" w:pos="8227"/>
          <w:tab w:val="clear" w:pos="8660"/>
          <w:tab w:val="clear" w:pos="9093"/>
        </w:tabs>
        <w:spacing w:after="120"/>
        <w:ind w:left="1440" w:hanging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Recall, a 95% confidence interval for the OR </w:t>
      </w:r>
      <w:r w:rsidR="009F2FA4">
        <w:rPr>
          <w:rFonts w:asciiTheme="minorHAnsi" w:hAnsiTheme="minorHAnsi" w:cstheme="minorHAnsi"/>
        </w:rPr>
        <w:t xml:space="preserve">of a regression parameter estimate </w:t>
      </w:r>
      <w:r>
        <w:rPr>
          <w:rFonts w:asciiTheme="minorHAnsi" w:hAnsiTheme="minorHAnsi" w:cstheme="minorHAnsi"/>
        </w:rPr>
        <w:t>is given as:</w:t>
      </w:r>
    </w:p>
    <w:p w14:paraId="38AE4113" w14:textId="5EDB1FD4" w:rsidR="00254DF8" w:rsidRDefault="00747A7F" w:rsidP="00747A7F">
      <w:pPr>
        <w:pStyle w:val="ListParagraph"/>
        <w:tabs>
          <w:tab w:val="clear" w:pos="-1440"/>
          <w:tab w:val="clear" w:pos="-720"/>
          <w:tab w:val="clear" w:pos="0"/>
          <w:tab w:val="clear" w:pos="361"/>
          <w:tab w:val="clear" w:pos="433"/>
          <w:tab w:val="clear" w:pos="722"/>
          <w:tab w:val="clear" w:pos="866"/>
          <w:tab w:val="clear" w:pos="1083"/>
          <w:tab w:val="clear" w:pos="1299"/>
          <w:tab w:val="clear" w:pos="1444"/>
          <w:tab w:val="clear" w:pos="1732"/>
          <w:tab w:val="clear" w:pos="1806"/>
          <w:tab w:val="clear" w:pos="2167"/>
          <w:tab w:val="clear" w:pos="2528"/>
          <w:tab w:val="clear" w:pos="2598"/>
          <w:tab w:val="clear" w:pos="2889"/>
          <w:tab w:val="clear" w:pos="3031"/>
          <w:tab w:val="clear" w:pos="3250"/>
          <w:tab w:val="clear" w:pos="3464"/>
          <w:tab w:val="clear" w:pos="3612"/>
          <w:tab w:val="clear" w:pos="3897"/>
          <w:tab w:val="clear" w:pos="3973"/>
          <w:tab w:val="clear" w:pos="4334"/>
          <w:tab w:val="clear" w:pos="4695"/>
          <w:tab w:val="clear" w:pos="4763"/>
          <w:tab w:val="clear" w:pos="5056"/>
          <w:tab w:val="clear" w:pos="5196"/>
          <w:tab w:val="clear" w:pos="5418"/>
          <w:tab w:val="clear" w:pos="5629"/>
          <w:tab w:val="clear" w:pos="5779"/>
          <w:tab w:val="clear" w:pos="6062"/>
          <w:tab w:val="clear" w:pos="6140"/>
          <w:tab w:val="clear" w:pos="6495"/>
          <w:tab w:val="clear" w:pos="6928"/>
          <w:tab w:val="clear" w:pos="7361"/>
          <w:tab w:val="clear" w:pos="7794"/>
          <w:tab w:val="clear" w:pos="8227"/>
          <w:tab w:val="clear" w:pos="8660"/>
          <w:tab w:val="clear" w:pos="9093"/>
        </w:tabs>
        <w:spacing w:after="120"/>
        <w:ind w:left="1440"/>
        <w:rPr>
          <w:rFonts w:asciiTheme="minorHAnsi" w:hAnsiTheme="minorHAnsi" w:cstheme="minorHAnsi"/>
        </w:rPr>
      </w:pPr>
      <m:oMathPara>
        <m:oMath>
          <m:r>
            <w:rPr>
              <w:rFonts w:ascii="Cambria Math" w:hAnsi="Cambria Math" w:cstheme="minorHAnsi"/>
            </w:rPr>
            <m:t>(</m:t>
          </m:r>
          <m:sSup>
            <m:sSupPr>
              <m:ctrlPr>
                <w:rPr>
                  <w:rFonts w:ascii="Cambria Math" w:hAnsi="Cambria Math" w:cstheme="minorHAnsi"/>
                  <w:i/>
                </w:rPr>
              </m:ctrlPr>
            </m:sSupPr>
            <m:e>
              <m:r>
                <w:rPr>
                  <w:rFonts w:ascii="Cambria Math" w:hAnsi="Cambria Math" w:cstheme="minorHAnsi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β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1</m:t>
                  </m:r>
                </m:sub>
              </m:sSub>
              <m:r>
                <w:rPr>
                  <w:rFonts w:ascii="Cambria Math" w:hAnsi="Cambria Math" w:cstheme="minorHAnsi"/>
                </w:rPr>
                <m:t>-1.96SE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1</m:t>
                      </m:r>
                    </m:sub>
                  </m:sSub>
                </m:e>
              </m:d>
            </m:sup>
          </m:sSup>
          <m:r>
            <w:rPr>
              <w:rFonts w:ascii="Cambria Math" w:hAnsi="Cambria Math" w:cstheme="minorHAnsi"/>
            </w:rPr>
            <m:t xml:space="preserve">, </m:t>
          </m:r>
          <m:sSup>
            <m:sSupPr>
              <m:ctrlPr>
                <w:rPr>
                  <w:rFonts w:ascii="Cambria Math" w:hAnsi="Cambria Math" w:cstheme="minorHAnsi"/>
                  <w:i/>
                </w:rPr>
              </m:ctrlPr>
            </m:sSupPr>
            <m:e>
              <m:r>
                <w:rPr>
                  <w:rFonts w:ascii="Cambria Math" w:hAnsi="Cambria Math" w:cstheme="minorHAnsi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β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1</m:t>
                  </m:r>
                </m:sub>
              </m:sSub>
              <m:r>
                <w:rPr>
                  <w:rFonts w:ascii="Cambria Math" w:hAnsi="Cambria Math" w:cstheme="minorHAnsi"/>
                </w:rPr>
                <m:t>+1.96SE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1</m:t>
                      </m:r>
                    </m:sub>
                  </m:sSub>
                </m:e>
              </m:d>
            </m:sup>
          </m:sSup>
          <m:r>
            <w:rPr>
              <w:rFonts w:ascii="Cambria Math" w:hAnsi="Cambria Math" w:cstheme="minorHAnsi"/>
            </w:rPr>
            <m:t>)</m:t>
          </m:r>
        </m:oMath>
      </m:oMathPara>
    </w:p>
    <w:p w14:paraId="3A8662E0" w14:textId="77777777" w:rsidR="00254DF8" w:rsidRPr="00254DF8" w:rsidRDefault="00254DF8" w:rsidP="00254DF8">
      <w:pPr>
        <w:pStyle w:val="ListParagraph"/>
        <w:tabs>
          <w:tab w:val="clear" w:pos="-1440"/>
          <w:tab w:val="clear" w:pos="-720"/>
          <w:tab w:val="clear" w:pos="0"/>
          <w:tab w:val="clear" w:pos="361"/>
          <w:tab w:val="clear" w:pos="433"/>
          <w:tab w:val="clear" w:pos="722"/>
          <w:tab w:val="clear" w:pos="866"/>
          <w:tab w:val="clear" w:pos="1083"/>
          <w:tab w:val="clear" w:pos="1299"/>
          <w:tab w:val="clear" w:pos="1444"/>
          <w:tab w:val="clear" w:pos="1732"/>
          <w:tab w:val="clear" w:pos="1806"/>
          <w:tab w:val="clear" w:pos="2167"/>
          <w:tab w:val="clear" w:pos="2528"/>
          <w:tab w:val="clear" w:pos="2598"/>
          <w:tab w:val="clear" w:pos="2889"/>
          <w:tab w:val="clear" w:pos="3031"/>
          <w:tab w:val="clear" w:pos="3250"/>
          <w:tab w:val="clear" w:pos="3464"/>
          <w:tab w:val="clear" w:pos="3612"/>
          <w:tab w:val="clear" w:pos="3897"/>
          <w:tab w:val="clear" w:pos="3973"/>
          <w:tab w:val="clear" w:pos="4334"/>
          <w:tab w:val="clear" w:pos="4695"/>
          <w:tab w:val="clear" w:pos="4763"/>
          <w:tab w:val="clear" w:pos="5056"/>
          <w:tab w:val="clear" w:pos="5196"/>
          <w:tab w:val="clear" w:pos="5418"/>
          <w:tab w:val="clear" w:pos="5629"/>
          <w:tab w:val="clear" w:pos="5779"/>
          <w:tab w:val="clear" w:pos="6062"/>
          <w:tab w:val="clear" w:pos="6140"/>
          <w:tab w:val="clear" w:pos="6495"/>
          <w:tab w:val="clear" w:pos="6928"/>
          <w:tab w:val="clear" w:pos="7361"/>
          <w:tab w:val="clear" w:pos="7794"/>
          <w:tab w:val="clear" w:pos="8227"/>
          <w:tab w:val="clear" w:pos="8660"/>
          <w:tab w:val="clear" w:pos="9093"/>
        </w:tabs>
        <w:spacing w:after="120"/>
        <w:ind w:left="1440"/>
        <w:rPr>
          <w:rFonts w:asciiTheme="minorHAnsi" w:hAnsiTheme="minorHAnsi" w:cstheme="minorHAnsi"/>
        </w:rPr>
      </w:pPr>
    </w:p>
    <w:p w14:paraId="7D717F76" w14:textId="2EA8D9E2" w:rsidR="00734CE1" w:rsidRPr="00D16383" w:rsidRDefault="00CA4993" w:rsidP="00D16383">
      <w:pPr>
        <w:pStyle w:val="ListParagraph"/>
        <w:numPr>
          <w:ilvl w:val="0"/>
          <w:numId w:val="10"/>
        </w:numPr>
        <w:tabs>
          <w:tab w:val="clear" w:pos="-1440"/>
          <w:tab w:val="clear" w:pos="-720"/>
          <w:tab w:val="clear" w:pos="0"/>
          <w:tab w:val="clear" w:pos="361"/>
          <w:tab w:val="clear" w:pos="433"/>
          <w:tab w:val="clear" w:pos="722"/>
          <w:tab w:val="clear" w:pos="866"/>
          <w:tab w:val="clear" w:pos="1083"/>
          <w:tab w:val="clear" w:pos="1299"/>
          <w:tab w:val="clear" w:pos="1444"/>
          <w:tab w:val="clear" w:pos="1732"/>
          <w:tab w:val="clear" w:pos="1806"/>
          <w:tab w:val="clear" w:pos="2167"/>
          <w:tab w:val="clear" w:pos="2528"/>
          <w:tab w:val="clear" w:pos="2598"/>
          <w:tab w:val="clear" w:pos="2889"/>
          <w:tab w:val="clear" w:pos="3031"/>
          <w:tab w:val="clear" w:pos="3250"/>
          <w:tab w:val="clear" w:pos="3464"/>
          <w:tab w:val="clear" w:pos="3612"/>
          <w:tab w:val="clear" w:pos="3897"/>
          <w:tab w:val="clear" w:pos="3973"/>
          <w:tab w:val="clear" w:pos="4334"/>
          <w:tab w:val="clear" w:pos="4695"/>
          <w:tab w:val="clear" w:pos="4763"/>
          <w:tab w:val="clear" w:pos="5056"/>
          <w:tab w:val="clear" w:pos="5196"/>
          <w:tab w:val="clear" w:pos="5418"/>
          <w:tab w:val="clear" w:pos="5629"/>
          <w:tab w:val="clear" w:pos="5779"/>
          <w:tab w:val="clear" w:pos="6062"/>
          <w:tab w:val="clear" w:pos="6140"/>
          <w:tab w:val="clear" w:pos="6495"/>
          <w:tab w:val="clear" w:pos="6928"/>
          <w:tab w:val="clear" w:pos="7361"/>
          <w:tab w:val="clear" w:pos="7794"/>
          <w:tab w:val="clear" w:pos="8227"/>
          <w:tab w:val="clear" w:pos="8660"/>
          <w:tab w:val="clear" w:pos="9093"/>
        </w:tabs>
        <w:spacing w:after="120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lastRenderedPageBreak/>
        <w:t>Model Assessment</w:t>
      </w:r>
    </w:p>
    <w:p w14:paraId="0633DF8F" w14:textId="1F2148D2" w:rsidR="00734CE1" w:rsidRDefault="00CA4993" w:rsidP="00D16383">
      <w:pPr>
        <w:pStyle w:val="ListParagraph"/>
        <w:numPr>
          <w:ilvl w:val="1"/>
          <w:numId w:val="10"/>
        </w:numPr>
        <w:tabs>
          <w:tab w:val="clear" w:pos="-1440"/>
          <w:tab w:val="clear" w:pos="-720"/>
          <w:tab w:val="clear" w:pos="0"/>
          <w:tab w:val="clear" w:pos="361"/>
          <w:tab w:val="clear" w:pos="433"/>
          <w:tab w:val="clear" w:pos="722"/>
          <w:tab w:val="clear" w:pos="866"/>
          <w:tab w:val="clear" w:pos="1083"/>
          <w:tab w:val="clear" w:pos="1299"/>
          <w:tab w:val="clear" w:pos="1444"/>
          <w:tab w:val="clear" w:pos="1732"/>
          <w:tab w:val="clear" w:pos="1806"/>
          <w:tab w:val="clear" w:pos="2167"/>
          <w:tab w:val="clear" w:pos="2528"/>
          <w:tab w:val="clear" w:pos="2598"/>
          <w:tab w:val="clear" w:pos="2889"/>
          <w:tab w:val="clear" w:pos="3031"/>
          <w:tab w:val="clear" w:pos="3250"/>
          <w:tab w:val="clear" w:pos="3464"/>
          <w:tab w:val="clear" w:pos="3612"/>
          <w:tab w:val="clear" w:pos="3897"/>
          <w:tab w:val="clear" w:pos="3973"/>
          <w:tab w:val="clear" w:pos="4334"/>
          <w:tab w:val="clear" w:pos="4695"/>
          <w:tab w:val="clear" w:pos="4763"/>
          <w:tab w:val="clear" w:pos="5056"/>
          <w:tab w:val="clear" w:pos="5196"/>
          <w:tab w:val="clear" w:pos="5418"/>
          <w:tab w:val="clear" w:pos="5629"/>
          <w:tab w:val="clear" w:pos="5779"/>
          <w:tab w:val="clear" w:pos="6062"/>
          <w:tab w:val="clear" w:pos="6140"/>
          <w:tab w:val="clear" w:pos="6495"/>
          <w:tab w:val="clear" w:pos="6928"/>
          <w:tab w:val="clear" w:pos="7361"/>
          <w:tab w:val="clear" w:pos="7794"/>
          <w:tab w:val="clear" w:pos="8227"/>
          <w:tab w:val="clear" w:pos="8660"/>
          <w:tab w:val="clear" w:pos="9093"/>
        </w:tabs>
        <w:spacing w:after="120"/>
        <w:contextualSpacing w:val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Model “</w:t>
      </w:r>
      <w:r w:rsidR="009F2FA4">
        <w:rPr>
          <w:rFonts w:asciiTheme="minorHAnsi" w:hAnsiTheme="minorHAnsi" w:cstheme="minorHAnsi"/>
        </w:rPr>
        <w:t>E</w:t>
      </w:r>
      <w:r>
        <w:rPr>
          <w:rFonts w:asciiTheme="minorHAnsi" w:hAnsiTheme="minorHAnsi" w:cstheme="minorHAnsi"/>
        </w:rPr>
        <w:t>rror”</w:t>
      </w:r>
    </w:p>
    <w:p w14:paraId="3DD39D56" w14:textId="5E71F014" w:rsidR="00CA4993" w:rsidRDefault="00CA4993" w:rsidP="009F2FA4">
      <w:pPr>
        <w:pStyle w:val="ListParagraph"/>
        <w:numPr>
          <w:ilvl w:val="2"/>
          <w:numId w:val="10"/>
        </w:numPr>
        <w:tabs>
          <w:tab w:val="clear" w:pos="-1440"/>
          <w:tab w:val="clear" w:pos="-720"/>
          <w:tab w:val="clear" w:pos="0"/>
          <w:tab w:val="clear" w:pos="361"/>
          <w:tab w:val="clear" w:pos="433"/>
          <w:tab w:val="clear" w:pos="722"/>
          <w:tab w:val="clear" w:pos="866"/>
          <w:tab w:val="clear" w:pos="1083"/>
          <w:tab w:val="clear" w:pos="1299"/>
          <w:tab w:val="clear" w:pos="1444"/>
          <w:tab w:val="clear" w:pos="1732"/>
          <w:tab w:val="clear" w:pos="1806"/>
          <w:tab w:val="clear" w:pos="2167"/>
          <w:tab w:val="clear" w:pos="2528"/>
          <w:tab w:val="clear" w:pos="2598"/>
          <w:tab w:val="clear" w:pos="2889"/>
          <w:tab w:val="clear" w:pos="3031"/>
          <w:tab w:val="clear" w:pos="3250"/>
          <w:tab w:val="clear" w:pos="3464"/>
          <w:tab w:val="clear" w:pos="3612"/>
          <w:tab w:val="clear" w:pos="3897"/>
          <w:tab w:val="clear" w:pos="3973"/>
          <w:tab w:val="clear" w:pos="4334"/>
          <w:tab w:val="clear" w:pos="4695"/>
          <w:tab w:val="clear" w:pos="4763"/>
          <w:tab w:val="clear" w:pos="5056"/>
          <w:tab w:val="clear" w:pos="5196"/>
          <w:tab w:val="clear" w:pos="5418"/>
          <w:tab w:val="clear" w:pos="5629"/>
          <w:tab w:val="clear" w:pos="5779"/>
          <w:tab w:val="clear" w:pos="6062"/>
          <w:tab w:val="clear" w:pos="6140"/>
          <w:tab w:val="clear" w:pos="6495"/>
          <w:tab w:val="clear" w:pos="6928"/>
          <w:tab w:val="clear" w:pos="7361"/>
          <w:tab w:val="clear" w:pos="7794"/>
          <w:tab w:val="clear" w:pos="8227"/>
          <w:tab w:val="clear" w:pos="8660"/>
          <w:tab w:val="clear" w:pos="9093"/>
        </w:tabs>
        <w:spacing w:after="120"/>
        <w:ind w:left="1440" w:hanging="720"/>
        <w:contextualSpacing w:val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Deviance—conceptually, the deviance is the “lack of fit” of a model. A higher deviance indicates a model that doesn’t align well with the data. The deviance is computed as D = </w:t>
      </w:r>
      <w:r>
        <w:rPr>
          <w:rFonts w:asciiTheme="minorHAnsi" w:hAnsiTheme="minorHAnsi" w:cstheme="minorHAnsi"/>
        </w:rPr>
        <w:br/>
        <w:t xml:space="preserve">-2*(log likelihood). </w:t>
      </w:r>
      <w:r w:rsidR="009F2FA4">
        <w:rPr>
          <w:rFonts w:asciiTheme="minorHAnsi" w:hAnsiTheme="minorHAnsi" w:cstheme="minorHAnsi"/>
        </w:rPr>
        <w:t>It is analogous</w:t>
      </w:r>
      <w:r>
        <w:rPr>
          <w:rFonts w:asciiTheme="minorHAnsi" w:hAnsiTheme="minorHAnsi" w:cstheme="minorHAnsi"/>
        </w:rPr>
        <w:t xml:space="preserve"> to the SSE (sum of squares error)</w:t>
      </w:r>
      <w:r w:rsidR="009F2FA4">
        <w:rPr>
          <w:rFonts w:asciiTheme="minorHAnsi" w:hAnsiTheme="minorHAnsi" w:cstheme="minorHAnsi"/>
        </w:rPr>
        <w:t xml:space="preserve"> in OLS regression</w:t>
      </w:r>
      <w:r>
        <w:rPr>
          <w:rFonts w:asciiTheme="minorHAnsi" w:hAnsiTheme="minorHAnsi" w:cstheme="minorHAnsi"/>
        </w:rPr>
        <w:t>.</w:t>
      </w:r>
    </w:p>
    <w:p w14:paraId="1F63DD71" w14:textId="036679D8" w:rsidR="009F2FA4" w:rsidRPr="0087690E" w:rsidRDefault="00CA4993" w:rsidP="0087690E">
      <w:pPr>
        <w:pStyle w:val="ListParagraph"/>
        <w:numPr>
          <w:ilvl w:val="2"/>
          <w:numId w:val="10"/>
        </w:numPr>
        <w:tabs>
          <w:tab w:val="clear" w:pos="-1440"/>
          <w:tab w:val="clear" w:pos="-720"/>
          <w:tab w:val="clear" w:pos="0"/>
          <w:tab w:val="clear" w:pos="361"/>
          <w:tab w:val="clear" w:pos="433"/>
          <w:tab w:val="clear" w:pos="722"/>
          <w:tab w:val="clear" w:pos="866"/>
          <w:tab w:val="clear" w:pos="1083"/>
          <w:tab w:val="clear" w:pos="1299"/>
          <w:tab w:val="clear" w:pos="1444"/>
          <w:tab w:val="clear" w:pos="1732"/>
          <w:tab w:val="clear" w:pos="1806"/>
          <w:tab w:val="clear" w:pos="2167"/>
          <w:tab w:val="clear" w:pos="2528"/>
          <w:tab w:val="clear" w:pos="2598"/>
          <w:tab w:val="clear" w:pos="2889"/>
          <w:tab w:val="clear" w:pos="3031"/>
          <w:tab w:val="clear" w:pos="3250"/>
          <w:tab w:val="clear" w:pos="3464"/>
          <w:tab w:val="clear" w:pos="3612"/>
          <w:tab w:val="clear" w:pos="3897"/>
          <w:tab w:val="clear" w:pos="3973"/>
          <w:tab w:val="clear" w:pos="4334"/>
          <w:tab w:val="clear" w:pos="4695"/>
          <w:tab w:val="clear" w:pos="4763"/>
          <w:tab w:val="clear" w:pos="5056"/>
          <w:tab w:val="clear" w:pos="5196"/>
          <w:tab w:val="clear" w:pos="5418"/>
          <w:tab w:val="clear" w:pos="5629"/>
          <w:tab w:val="clear" w:pos="5779"/>
          <w:tab w:val="clear" w:pos="6062"/>
          <w:tab w:val="clear" w:pos="6140"/>
          <w:tab w:val="clear" w:pos="6495"/>
          <w:tab w:val="clear" w:pos="6928"/>
          <w:tab w:val="clear" w:pos="7361"/>
          <w:tab w:val="clear" w:pos="7794"/>
          <w:tab w:val="clear" w:pos="8227"/>
          <w:tab w:val="clear" w:pos="8660"/>
          <w:tab w:val="clear" w:pos="9093"/>
        </w:tabs>
        <w:spacing w:after="120"/>
        <w:ind w:left="1440" w:hanging="720"/>
        <w:contextualSpacing w:val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Log likelihood—conceptually, the likelihood indicates how well a model fits. Models with higher likelihood have parameters that align more closely with the data.</w:t>
      </w:r>
    </w:p>
    <w:p w14:paraId="3DA23B22" w14:textId="24AB8167" w:rsidR="00CA4993" w:rsidRDefault="00CA4993" w:rsidP="009F2FA4">
      <w:pPr>
        <w:pStyle w:val="ListParagraph"/>
        <w:numPr>
          <w:ilvl w:val="2"/>
          <w:numId w:val="10"/>
        </w:numPr>
        <w:tabs>
          <w:tab w:val="clear" w:pos="-1440"/>
          <w:tab w:val="clear" w:pos="-720"/>
          <w:tab w:val="clear" w:pos="0"/>
          <w:tab w:val="clear" w:pos="361"/>
          <w:tab w:val="clear" w:pos="433"/>
          <w:tab w:val="clear" w:pos="722"/>
          <w:tab w:val="clear" w:pos="866"/>
          <w:tab w:val="clear" w:pos="1083"/>
          <w:tab w:val="clear" w:pos="1299"/>
          <w:tab w:val="clear" w:pos="1444"/>
          <w:tab w:val="clear" w:pos="1732"/>
          <w:tab w:val="clear" w:pos="1806"/>
          <w:tab w:val="clear" w:pos="2167"/>
          <w:tab w:val="clear" w:pos="2528"/>
          <w:tab w:val="clear" w:pos="2598"/>
          <w:tab w:val="clear" w:pos="2889"/>
          <w:tab w:val="clear" w:pos="3031"/>
          <w:tab w:val="clear" w:pos="3250"/>
          <w:tab w:val="clear" w:pos="3464"/>
          <w:tab w:val="clear" w:pos="3612"/>
          <w:tab w:val="clear" w:pos="3897"/>
          <w:tab w:val="clear" w:pos="3973"/>
          <w:tab w:val="clear" w:pos="4334"/>
          <w:tab w:val="clear" w:pos="4695"/>
          <w:tab w:val="clear" w:pos="4763"/>
          <w:tab w:val="clear" w:pos="5056"/>
          <w:tab w:val="clear" w:pos="5196"/>
          <w:tab w:val="clear" w:pos="5418"/>
          <w:tab w:val="clear" w:pos="5629"/>
          <w:tab w:val="clear" w:pos="5779"/>
          <w:tab w:val="clear" w:pos="6062"/>
          <w:tab w:val="clear" w:pos="6140"/>
          <w:tab w:val="clear" w:pos="6495"/>
          <w:tab w:val="clear" w:pos="6928"/>
          <w:tab w:val="clear" w:pos="7361"/>
          <w:tab w:val="clear" w:pos="7794"/>
          <w:tab w:val="clear" w:pos="8227"/>
          <w:tab w:val="clear" w:pos="8660"/>
          <w:tab w:val="clear" w:pos="9093"/>
        </w:tabs>
        <w:spacing w:after="120"/>
        <w:ind w:left="1440" w:hanging="720"/>
        <w:contextualSpacing w:val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In our example, adding BMI to the model reduces the deviance by 60 (from 19983 to 19923).</w:t>
      </w:r>
    </w:p>
    <w:p w14:paraId="5DF92443" w14:textId="77777777" w:rsidR="00CA4993" w:rsidRPr="00CA4993" w:rsidRDefault="00CA4993" w:rsidP="00CA4993">
      <w:pPr>
        <w:pStyle w:val="Code"/>
      </w:pPr>
      <w:r w:rsidRPr="00CA4993">
        <w:t xml:space="preserve">&gt; </w:t>
      </w:r>
      <w:proofErr w:type="spellStart"/>
      <w:proofErr w:type="gramStart"/>
      <w:r w:rsidRPr="00CA4993">
        <w:t>glm</w:t>
      </w:r>
      <w:proofErr w:type="spellEnd"/>
      <w:r w:rsidRPr="00CA4993">
        <w:t>(</w:t>
      </w:r>
      <w:proofErr w:type="gramEnd"/>
      <w:r w:rsidRPr="00CA4993">
        <w:t xml:space="preserve">coupled ~ male, data = </w:t>
      </w:r>
      <w:proofErr w:type="spellStart"/>
      <w:r w:rsidRPr="00CA4993">
        <w:t>okc</w:t>
      </w:r>
      <w:proofErr w:type="spellEnd"/>
      <w:r w:rsidRPr="00CA4993">
        <w:t>, family = binomial) %&gt;% summary()</w:t>
      </w:r>
    </w:p>
    <w:p w14:paraId="39F10538" w14:textId="77777777" w:rsidR="00CA4993" w:rsidRPr="00CA4993" w:rsidRDefault="00CA4993" w:rsidP="00CA4993">
      <w:pPr>
        <w:pStyle w:val="Code"/>
      </w:pPr>
    </w:p>
    <w:p w14:paraId="6E61F7E1" w14:textId="77777777" w:rsidR="00CA4993" w:rsidRPr="00CA4993" w:rsidRDefault="00CA4993" w:rsidP="00CA4993">
      <w:pPr>
        <w:pStyle w:val="Code"/>
      </w:pPr>
      <w:r w:rsidRPr="00CA4993">
        <w:t>Call:</w:t>
      </w:r>
    </w:p>
    <w:p w14:paraId="3F6F57F7" w14:textId="77777777" w:rsidR="00CA4993" w:rsidRPr="00CA4993" w:rsidRDefault="00CA4993" w:rsidP="00CA4993">
      <w:pPr>
        <w:pStyle w:val="Code"/>
      </w:pPr>
      <w:proofErr w:type="spellStart"/>
      <w:proofErr w:type="gramStart"/>
      <w:r w:rsidRPr="00CA4993">
        <w:t>glm</w:t>
      </w:r>
      <w:proofErr w:type="spellEnd"/>
      <w:r w:rsidRPr="00CA4993">
        <w:t>(</w:t>
      </w:r>
      <w:proofErr w:type="gramEnd"/>
      <w:r w:rsidRPr="00CA4993">
        <w:t xml:space="preserve">formula = coupled ~ male, family = binomial, data = </w:t>
      </w:r>
      <w:proofErr w:type="spellStart"/>
      <w:r w:rsidRPr="00CA4993">
        <w:t>okc</w:t>
      </w:r>
      <w:proofErr w:type="spellEnd"/>
      <w:r w:rsidRPr="00CA4993">
        <w:t>)</w:t>
      </w:r>
    </w:p>
    <w:p w14:paraId="2D8E87DB" w14:textId="77777777" w:rsidR="00CA4993" w:rsidRPr="00CA4993" w:rsidRDefault="00CA4993" w:rsidP="00CA4993">
      <w:pPr>
        <w:pStyle w:val="Code"/>
      </w:pPr>
    </w:p>
    <w:p w14:paraId="4FFEB054" w14:textId="77777777" w:rsidR="00CA4993" w:rsidRPr="00CA4993" w:rsidRDefault="00CA4993" w:rsidP="00CA4993">
      <w:pPr>
        <w:pStyle w:val="Code"/>
      </w:pPr>
      <w:r w:rsidRPr="00CA4993">
        <w:t xml:space="preserve">Deviance Residuals: </w:t>
      </w:r>
    </w:p>
    <w:p w14:paraId="78BF6333" w14:textId="77777777" w:rsidR="00CA4993" w:rsidRPr="00CA4993" w:rsidRDefault="00CA4993" w:rsidP="00CA4993">
      <w:pPr>
        <w:pStyle w:val="Code"/>
      </w:pPr>
      <w:r w:rsidRPr="00CA4993">
        <w:t xml:space="preserve">    Min       1Q   Median       3Q      Max  </w:t>
      </w:r>
    </w:p>
    <w:p w14:paraId="614D8FD0" w14:textId="77777777" w:rsidR="00CA4993" w:rsidRPr="00CA4993" w:rsidRDefault="00CA4993" w:rsidP="00CA4993">
      <w:pPr>
        <w:pStyle w:val="Code"/>
      </w:pPr>
      <w:r w:rsidRPr="00CA4993">
        <w:t>-0.</w:t>
      </w:r>
      <w:proofErr w:type="gramStart"/>
      <w:r w:rsidRPr="00CA4993">
        <w:t>3109  -</w:t>
      </w:r>
      <w:proofErr w:type="gramEnd"/>
      <w:r w:rsidRPr="00CA4993">
        <w:t xml:space="preserve">0.3109  -0.2650  -0.2650   2.5949  </w:t>
      </w:r>
    </w:p>
    <w:p w14:paraId="77931B2A" w14:textId="77777777" w:rsidR="00CA4993" w:rsidRPr="00CA4993" w:rsidRDefault="00CA4993" w:rsidP="00CA4993">
      <w:pPr>
        <w:pStyle w:val="Code"/>
      </w:pPr>
    </w:p>
    <w:p w14:paraId="61861D15" w14:textId="77777777" w:rsidR="00CA4993" w:rsidRPr="00CA4993" w:rsidRDefault="00CA4993" w:rsidP="00CA4993">
      <w:pPr>
        <w:pStyle w:val="Code"/>
      </w:pPr>
      <w:r w:rsidRPr="00CA4993">
        <w:t>Coefficients:</w:t>
      </w:r>
    </w:p>
    <w:p w14:paraId="71168E29" w14:textId="77777777" w:rsidR="00CA4993" w:rsidRPr="00CA4993" w:rsidRDefault="00CA4993" w:rsidP="00CA4993">
      <w:pPr>
        <w:pStyle w:val="Code"/>
      </w:pPr>
      <w:r w:rsidRPr="00CA4993">
        <w:t xml:space="preserve">            Estimate Std. Error z value </w:t>
      </w:r>
      <w:proofErr w:type="spellStart"/>
      <w:r w:rsidRPr="00CA4993">
        <w:t>Pr</w:t>
      </w:r>
      <w:proofErr w:type="spellEnd"/>
      <w:r w:rsidRPr="00CA4993">
        <w:t xml:space="preserve">(&gt;|z|)    </w:t>
      </w:r>
    </w:p>
    <w:p w14:paraId="0958AB71" w14:textId="77777777" w:rsidR="00CA4993" w:rsidRPr="00CA4993" w:rsidRDefault="00CA4993" w:rsidP="00CA4993">
      <w:pPr>
        <w:pStyle w:val="Code"/>
      </w:pPr>
      <w:r w:rsidRPr="00CA4993">
        <w:t>(Intercept) -3.00531    0.03037 -98.</w:t>
      </w:r>
      <w:proofErr w:type="gramStart"/>
      <w:r w:rsidRPr="00CA4993">
        <w:t>961  &lt;</w:t>
      </w:r>
      <w:proofErr w:type="gramEnd"/>
      <w:r w:rsidRPr="00CA4993">
        <w:t xml:space="preserve"> 2e-16 ***</w:t>
      </w:r>
    </w:p>
    <w:p w14:paraId="29B5BAEF" w14:textId="77777777" w:rsidR="00CA4993" w:rsidRPr="00CA4993" w:rsidRDefault="00CA4993" w:rsidP="00CA4993">
      <w:pPr>
        <w:pStyle w:val="Code"/>
      </w:pPr>
      <w:r w:rsidRPr="00CA4993">
        <w:t xml:space="preserve">male        -0.32638    </w:t>
      </w:r>
      <w:proofErr w:type="gramStart"/>
      <w:r w:rsidRPr="00CA4993">
        <w:t>0.04196  -</w:t>
      </w:r>
      <w:proofErr w:type="gramEnd"/>
      <w:r w:rsidRPr="00CA4993">
        <w:t>7.779  7.3e-15 ***</w:t>
      </w:r>
    </w:p>
    <w:p w14:paraId="3BD13519" w14:textId="77777777" w:rsidR="00CA4993" w:rsidRPr="00CA4993" w:rsidRDefault="00CA4993" w:rsidP="00CA4993">
      <w:pPr>
        <w:pStyle w:val="Code"/>
      </w:pPr>
      <w:r w:rsidRPr="00CA4993">
        <w:t>---</w:t>
      </w:r>
    </w:p>
    <w:p w14:paraId="63EEC47D" w14:textId="77777777" w:rsidR="00CA4993" w:rsidRPr="00CA4993" w:rsidRDefault="00CA4993" w:rsidP="00CA4993">
      <w:pPr>
        <w:pStyle w:val="Code"/>
      </w:pPr>
      <w:proofErr w:type="spellStart"/>
      <w:r w:rsidRPr="00CA4993">
        <w:t>Signif</w:t>
      </w:r>
      <w:proofErr w:type="spellEnd"/>
      <w:r w:rsidRPr="00CA4993">
        <w:t xml:space="preserve">. codes:  0 ‘***’ 0.001 ‘**’ 0.01 ‘*’ 0.05 ‘.’ 0.1 </w:t>
      </w:r>
      <w:proofErr w:type="gramStart"/>
      <w:r w:rsidRPr="00CA4993">
        <w:t>‘ ’</w:t>
      </w:r>
      <w:proofErr w:type="gramEnd"/>
      <w:r w:rsidRPr="00CA4993">
        <w:t xml:space="preserve"> 1</w:t>
      </w:r>
    </w:p>
    <w:p w14:paraId="59F4E964" w14:textId="77777777" w:rsidR="00CA4993" w:rsidRPr="00CA4993" w:rsidRDefault="00CA4993" w:rsidP="00CA4993">
      <w:pPr>
        <w:pStyle w:val="Code"/>
      </w:pPr>
    </w:p>
    <w:p w14:paraId="23AA9671" w14:textId="77777777" w:rsidR="00CA4993" w:rsidRPr="00CA4993" w:rsidRDefault="00CA4993" w:rsidP="00CA4993">
      <w:pPr>
        <w:pStyle w:val="Code"/>
      </w:pPr>
      <w:r w:rsidRPr="00CA4993">
        <w:t>(Dispersion parameter for binomial family taken to be 1)</w:t>
      </w:r>
    </w:p>
    <w:p w14:paraId="625A4337" w14:textId="77777777" w:rsidR="00CA4993" w:rsidRPr="00CA4993" w:rsidRDefault="00CA4993" w:rsidP="00CA4993">
      <w:pPr>
        <w:pStyle w:val="Code"/>
      </w:pPr>
    </w:p>
    <w:p w14:paraId="3BD190D6" w14:textId="77777777" w:rsidR="00CA4993" w:rsidRPr="00CA4993" w:rsidRDefault="00CA4993" w:rsidP="00CA4993">
      <w:pPr>
        <w:pStyle w:val="Code"/>
      </w:pPr>
      <w:r w:rsidRPr="00CA4993">
        <w:t xml:space="preserve">    Null deviance: </w:t>
      </w:r>
      <w:proofErr w:type="gramStart"/>
      <w:r w:rsidRPr="00CA4993">
        <w:t>19983  on</w:t>
      </w:r>
      <w:proofErr w:type="gramEnd"/>
      <w:r w:rsidRPr="00CA4993">
        <w:t xml:space="preserve"> 59942  degrees of freedom</w:t>
      </w:r>
    </w:p>
    <w:p w14:paraId="71AE453F" w14:textId="77777777" w:rsidR="00CA4993" w:rsidRPr="00CA4993" w:rsidRDefault="00CA4993" w:rsidP="00CA4993">
      <w:pPr>
        <w:pStyle w:val="Code"/>
      </w:pPr>
      <w:r w:rsidRPr="00CA4993">
        <w:t xml:space="preserve">Residual deviance: </w:t>
      </w:r>
      <w:proofErr w:type="gramStart"/>
      <w:r w:rsidRPr="00CA4993">
        <w:t>19923  on</w:t>
      </w:r>
      <w:proofErr w:type="gramEnd"/>
      <w:r w:rsidRPr="00CA4993">
        <w:t xml:space="preserve"> 59941  degrees of freedom</w:t>
      </w:r>
    </w:p>
    <w:p w14:paraId="45A3641E" w14:textId="77777777" w:rsidR="00CA4993" w:rsidRPr="00CA4993" w:rsidRDefault="00CA4993" w:rsidP="00CA4993">
      <w:pPr>
        <w:pStyle w:val="Code"/>
      </w:pPr>
      <w:r w:rsidRPr="00CA4993">
        <w:t xml:space="preserve">  (3 observations deleted due to missingness)</w:t>
      </w:r>
    </w:p>
    <w:p w14:paraId="2844B1D6" w14:textId="77777777" w:rsidR="00CA4993" w:rsidRPr="00CA4993" w:rsidRDefault="00CA4993" w:rsidP="00CA4993">
      <w:pPr>
        <w:pStyle w:val="Code"/>
      </w:pPr>
      <w:r w:rsidRPr="00CA4993">
        <w:t>AIC: 19927</w:t>
      </w:r>
    </w:p>
    <w:p w14:paraId="6E671789" w14:textId="77777777" w:rsidR="00CA4993" w:rsidRPr="00CA4993" w:rsidRDefault="00CA4993" w:rsidP="00CA4993">
      <w:pPr>
        <w:pStyle w:val="Code"/>
      </w:pPr>
    </w:p>
    <w:p w14:paraId="1D55AEEE" w14:textId="2E8FD564" w:rsidR="00CA4993" w:rsidRPr="00CA4993" w:rsidRDefault="00CA4993" w:rsidP="00CA4993">
      <w:pPr>
        <w:pStyle w:val="Code"/>
      </w:pPr>
      <w:r w:rsidRPr="00CA4993">
        <w:t>Number of Fisher Scoring iterations: 6</w:t>
      </w:r>
    </w:p>
    <w:p w14:paraId="663CF44B" w14:textId="62901745" w:rsidR="00CA4993" w:rsidRDefault="00CA4993" w:rsidP="00CA4993">
      <w:pPr>
        <w:pStyle w:val="ListParagraph"/>
        <w:numPr>
          <w:ilvl w:val="1"/>
          <w:numId w:val="10"/>
        </w:numPr>
        <w:tabs>
          <w:tab w:val="clear" w:pos="-1440"/>
          <w:tab w:val="clear" w:pos="-720"/>
          <w:tab w:val="clear" w:pos="0"/>
          <w:tab w:val="clear" w:pos="361"/>
          <w:tab w:val="clear" w:pos="433"/>
          <w:tab w:val="clear" w:pos="722"/>
          <w:tab w:val="clear" w:pos="866"/>
          <w:tab w:val="clear" w:pos="1083"/>
          <w:tab w:val="clear" w:pos="1299"/>
          <w:tab w:val="clear" w:pos="1444"/>
          <w:tab w:val="clear" w:pos="1732"/>
          <w:tab w:val="clear" w:pos="1806"/>
          <w:tab w:val="clear" w:pos="2167"/>
          <w:tab w:val="clear" w:pos="2528"/>
          <w:tab w:val="clear" w:pos="2598"/>
          <w:tab w:val="clear" w:pos="2889"/>
          <w:tab w:val="clear" w:pos="3031"/>
          <w:tab w:val="clear" w:pos="3250"/>
          <w:tab w:val="clear" w:pos="3464"/>
          <w:tab w:val="clear" w:pos="3612"/>
          <w:tab w:val="clear" w:pos="3897"/>
          <w:tab w:val="clear" w:pos="3973"/>
          <w:tab w:val="clear" w:pos="4334"/>
          <w:tab w:val="clear" w:pos="4695"/>
          <w:tab w:val="clear" w:pos="4763"/>
          <w:tab w:val="clear" w:pos="5056"/>
          <w:tab w:val="clear" w:pos="5196"/>
          <w:tab w:val="clear" w:pos="5418"/>
          <w:tab w:val="clear" w:pos="5629"/>
          <w:tab w:val="clear" w:pos="5779"/>
          <w:tab w:val="clear" w:pos="6062"/>
          <w:tab w:val="clear" w:pos="6140"/>
          <w:tab w:val="clear" w:pos="6495"/>
          <w:tab w:val="clear" w:pos="6928"/>
          <w:tab w:val="clear" w:pos="7361"/>
          <w:tab w:val="clear" w:pos="7794"/>
          <w:tab w:val="clear" w:pos="8227"/>
          <w:tab w:val="clear" w:pos="8660"/>
          <w:tab w:val="clear" w:pos="9093"/>
        </w:tabs>
        <w:spacing w:after="120"/>
        <w:contextualSpacing w:val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The Likelihood Ratio Test</w:t>
      </w:r>
    </w:p>
    <w:p w14:paraId="4CD99D83" w14:textId="117D75E9" w:rsidR="00CA4993" w:rsidRDefault="00CA4993" w:rsidP="00CA4993">
      <w:pPr>
        <w:pStyle w:val="ListParagraph"/>
        <w:numPr>
          <w:ilvl w:val="2"/>
          <w:numId w:val="10"/>
        </w:numPr>
        <w:tabs>
          <w:tab w:val="clear" w:pos="-1440"/>
          <w:tab w:val="clear" w:pos="-720"/>
          <w:tab w:val="clear" w:pos="0"/>
          <w:tab w:val="clear" w:pos="361"/>
          <w:tab w:val="clear" w:pos="433"/>
          <w:tab w:val="clear" w:pos="722"/>
          <w:tab w:val="clear" w:pos="866"/>
          <w:tab w:val="clear" w:pos="1083"/>
          <w:tab w:val="clear" w:pos="1299"/>
          <w:tab w:val="clear" w:pos="1444"/>
          <w:tab w:val="clear" w:pos="1732"/>
          <w:tab w:val="clear" w:pos="1806"/>
          <w:tab w:val="clear" w:pos="2167"/>
          <w:tab w:val="clear" w:pos="2528"/>
          <w:tab w:val="clear" w:pos="2598"/>
          <w:tab w:val="clear" w:pos="2889"/>
          <w:tab w:val="clear" w:pos="3031"/>
          <w:tab w:val="clear" w:pos="3250"/>
          <w:tab w:val="clear" w:pos="3464"/>
          <w:tab w:val="clear" w:pos="3612"/>
          <w:tab w:val="clear" w:pos="3897"/>
          <w:tab w:val="clear" w:pos="3973"/>
          <w:tab w:val="clear" w:pos="4334"/>
          <w:tab w:val="clear" w:pos="4695"/>
          <w:tab w:val="clear" w:pos="4763"/>
          <w:tab w:val="clear" w:pos="5056"/>
          <w:tab w:val="clear" w:pos="5196"/>
          <w:tab w:val="clear" w:pos="5418"/>
          <w:tab w:val="clear" w:pos="5629"/>
          <w:tab w:val="clear" w:pos="5779"/>
          <w:tab w:val="clear" w:pos="6062"/>
          <w:tab w:val="clear" w:pos="6140"/>
          <w:tab w:val="clear" w:pos="6495"/>
          <w:tab w:val="clear" w:pos="6928"/>
          <w:tab w:val="clear" w:pos="7361"/>
          <w:tab w:val="clear" w:pos="7794"/>
          <w:tab w:val="clear" w:pos="8227"/>
          <w:tab w:val="clear" w:pos="8660"/>
          <w:tab w:val="clear" w:pos="9093"/>
        </w:tabs>
        <w:spacing w:after="120"/>
        <w:contextualSpacing w:val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The likelihood ratio test statistic, in terms of the deviance, is:</w:t>
      </w:r>
    </w:p>
    <w:p w14:paraId="67A19895" w14:textId="142C98D5" w:rsidR="00CA4993" w:rsidRPr="009F2FA4" w:rsidRDefault="00CA4993" w:rsidP="009F2FA4">
      <w:pPr>
        <w:pStyle w:val="ListParagraph"/>
        <w:tabs>
          <w:tab w:val="clear" w:pos="-1440"/>
          <w:tab w:val="clear" w:pos="-720"/>
          <w:tab w:val="clear" w:pos="0"/>
          <w:tab w:val="clear" w:pos="361"/>
          <w:tab w:val="clear" w:pos="433"/>
          <w:tab w:val="clear" w:pos="722"/>
          <w:tab w:val="clear" w:pos="866"/>
          <w:tab w:val="clear" w:pos="1083"/>
          <w:tab w:val="clear" w:pos="1299"/>
          <w:tab w:val="clear" w:pos="1444"/>
          <w:tab w:val="clear" w:pos="1732"/>
          <w:tab w:val="clear" w:pos="1806"/>
          <w:tab w:val="clear" w:pos="2167"/>
          <w:tab w:val="clear" w:pos="2528"/>
          <w:tab w:val="clear" w:pos="2598"/>
          <w:tab w:val="clear" w:pos="2889"/>
          <w:tab w:val="clear" w:pos="3031"/>
          <w:tab w:val="clear" w:pos="3250"/>
          <w:tab w:val="clear" w:pos="3464"/>
          <w:tab w:val="clear" w:pos="3612"/>
          <w:tab w:val="clear" w:pos="3897"/>
          <w:tab w:val="clear" w:pos="3973"/>
          <w:tab w:val="clear" w:pos="4334"/>
          <w:tab w:val="clear" w:pos="4695"/>
          <w:tab w:val="clear" w:pos="4763"/>
          <w:tab w:val="clear" w:pos="5056"/>
          <w:tab w:val="clear" w:pos="5196"/>
          <w:tab w:val="clear" w:pos="5418"/>
          <w:tab w:val="clear" w:pos="5629"/>
          <w:tab w:val="clear" w:pos="5779"/>
          <w:tab w:val="clear" w:pos="6062"/>
          <w:tab w:val="clear" w:pos="6140"/>
          <w:tab w:val="clear" w:pos="6495"/>
          <w:tab w:val="clear" w:pos="6928"/>
          <w:tab w:val="clear" w:pos="7361"/>
          <w:tab w:val="clear" w:pos="7794"/>
          <w:tab w:val="clear" w:pos="8227"/>
          <w:tab w:val="clear" w:pos="8660"/>
          <w:tab w:val="clear" w:pos="9093"/>
        </w:tabs>
        <w:spacing w:after="120"/>
        <w:ind w:left="1440"/>
        <w:contextualSpacing w:val="0"/>
        <w:rPr>
          <w:rFonts w:asciiTheme="minorHAnsi" w:hAnsiTheme="minorHAnsi" w:cstheme="minorHAnsi"/>
          <w:szCs w:val="24"/>
        </w:rPr>
      </w:pPr>
      <m:oMath>
        <m:r>
          <w:rPr>
            <w:rFonts w:ascii="Cambria Math" w:hAnsi="Cambria Math" w:cstheme="minorHAnsi"/>
            <w:szCs w:val="24"/>
          </w:rPr>
          <m:t>G=</m:t>
        </m:r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Cs w:val="24"/>
              </w:rPr>
              <m:t>D</m:t>
            </m:r>
          </m:e>
          <m:sub>
            <m:r>
              <w:rPr>
                <w:rFonts w:ascii="Cambria Math" w:hAnsi="Cambria Math" w:cstheme="minorHAnsi"/>
                <w:szCs w:val="24"/>
              </w:rPr>
              <m:t>0</m:t>
            </m:r>
          </m:sub>
        </m:sSub>
        <m:r>
          <w:rPr>
            <w:rFonts w:ascii="Cambria Math" w:hAnsi="Cambria Math" w:cstheme="minorHAnsi"/>
            <w:szCs w:val="24"/>
          </w:rPr>
          <m:t>-</m:t>
        </m:r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Cs w:val="24"/>
              </w:rPr>
              <m:t>D</m:t>
            </m:r>
          </m:e>
          <m:sub>
            <m:r>
              <w:rPr>
                <w:rFonts w:ascii="Cambria Math" w:hAnsi="Cambria Math" w:cstheme="minorHAnsi"/>
                <w:szCs w:val="24"/>
              </w:rPr>
              <m:t>1</m:t>
            </m:r>
          </m:sub>
        </m:sSub>
        <m:r>
          <w:rPr>
            <w:rFonts w:ascii="Cambria Math" w:hAnsi="Cambria Math" w:cstheme="minorHAnsi"/>
            <w:szCs w:val="24"/>
          </w:rPr>
          <m:t>~</m:t>
        </m:r>
        <m:sSubSup>
          <m:sSubSupPr>
            <m:ctrlPr>
              <w:rPr>
                <w:rFonts w:ascii="Cambria Math" w:hAnsi="Cambria Math" w:cstheme="minorHAnsi"/>
                <w:i/>
                <w:szCs w:val="24"/>
              </w:rPr>
            </m:ctrlPr>
          </m:sSubSupPr>
          <m:e>
            <m:r>
              <w:rPr>
                <w:rFonts w:ascii="Cambria Math" w:hAnsi="Cambria Math" w:cstheme="minorHAnsi"/>
                <w:szCs w:val="24"/>
              </w:rPr>
              <m:t>χ</m:t>
            </m:r>
          </m:e>
          <m:sub>
            <m:r>
              <w:rPr>
                <w:rFonts w:ascii="Cambria Math" w:hAnsi="Cambria Math" w:cstheme="minorHAnsi"/>
                <w:szCs w:val="24"/>
              </w:rPr>
              <m:t>k</m:t>
            </m:r>
          </m:sub>
          <m:sup>
            <m:r>
              <w:rPr>
                <w:rFonts w:ascii="Cambria Math" w:hAnsi="Cambria Math" w:cstheme="minorHAnsi"/>
                <w:szCs w:val="24"/>
              </w:rPr>
              <m:t>2</m:t>
            </m:r>
          </m:sup>
        </m:sSubSup>
      </m:oMath>
      <w:r w:rsidRPr="009F2FA4">
        <w:rPr>
          <w:rFonts w:asciiTheme="minorHAnsi" w:hAnsiTheme="minorHAnsi" w:cstheme="minorHAnsi"/>
          <w:szCs w:val="24"/>
        </w:rPr>
        <w:t>, where</w:t>
      </w:r>
      <w:r w:rsidR="009F2FA4" w:rsidRPr="009F2FA4">
        <w:rPr>
          <w:rFonts w:asciiTheme="minorHAnsi" w:hAnsiTheme="minorHAnsi" w:cstheme="minorHAnsi"/>
          <w:szCs w:val="24"/>
        </w:rPr>
        <w:t xml:space="preserve"> </w:t>
      </w:r>
      <w:r w:rsidR="009F2FA4" w:rsidRPr="009F2FA4">
        <w:rPr>
          <w:rFonts w:asciiTheme="minorHAnsi" w:hAnsiTheme="minorHAnsi" w:cstheme="minorHAnsi"/>
          <w:i/>
          <w:iCs/>
          <w:szCs w:val="24"/>
        </w:rPr>
        <w:t>D</w:t>
      </w:r>
      <w:r w:rsidR="009F2FA4" w:rsidRPr="009F2FA4">
        <w:rPr>
          <w:rFonts w:asciiTheme="minorHAnsi" w:hAnsiTheme="minorHAnsi" w:cstheme="minorHAnsi"/>
          <w:i/>
          <w:iCs/>
          <w:szCs w:val="24"/>
          <w:vertAlign w:val="subscript"/>
        </w:rPr>
        <w:t>0</w:t>
      </w:r>
      <w:r w:rsidR="009F2FA4" w:rsidRPr="009F2FA4">
        <w:rPr>
          <w:rFonts w:asciiTheme="minorHAnsi" w:hAnsiTheme="minorHAnsi" w:cstheme="minorHAnsi"/>
          <w:szCs w:val="24"/>
        </w:rPr>
        <w:t xml:space="preserve"> is the reduced model</w:t>
      </w:r>
      <w:r w:rsidR="009F2FA4">
        <w:rPr>
          <w:rFonts w:asciiTheme="minorHAnsi" w:hAnsiTheme="minorHAnsi" w:cstheme="minorHAnsi"/>
          <w:szCs w:val="24"/>
        </w:rPr>
        <w:t xml:space="preserve"> deviance</w:t>
      </w:r>
      <w:r w:rsidR="009F2FA4" w:rsidRPr="009F2FA4">
        <w:rPr>
          <w:rFonts w:asciiTheme="minorHAnsi" w:hAnsiTheme="minorHAnsi" w:cstheme="minorHAnsi"/>
          <w:szCs w:val="24"/>
        </w:rPr>
        <w:t xml:space="preserve">, </w:t>
      </w:r>
      <w:r w:rsidR="009F2FA4" w:rsidRPr="009F2FA4">
        <w:rPr>
          <w:rFonts w:asciiTheme="minorHAnsi" w:hAnsiTheme="minorHAnsi" w:cstheme="minorHAnsi"/>
          <w:i/>
          <w:iCs/>
          <w:szCs w:val="24"/>
        </w:rPr>
        <w:t>D</w:t>
      </w:r>
      <w:r w:rsidR="009F2FA4" w:rsidRPr="009F2FA4">
        <w:rPr>
          <w:rFonts w:asciiTheme="minorHAnsi" w:hAnsiTheme="minorHAnsi" w:cstheme="minorHAnsi"/>
          <w:i/>
          <w:iCs/>
          <w:szCs w:val="24"/>
          <w:vertAlign w:val="subscript"/>
        </w:rPr>
        <w:t>1</w:t>
      </w:r>
      <w:r w:rsidR="009F2FA4" w:rsidRPr="009F2FA4">
        <w:rPr>
          <w:rFonts w:asciiTheme="minorHAnsi" w:hAnsiTheme="minorHAnsi" w:cstheme="minorHAnsi"/>
          <w:szCs w:val="24"/>
        </w:rPr>
        <w:t xml:space="preserve"> is the full model</w:t>
      </w:r>
      <w:r w:rsidR="009F2FA4">
        <w:rPr>
          <w:rFonts w:asciiTheme="minorHAnsi" w:hAnsiTheme="minorHAnsi" w:cstheme="minorHAnsi"/>
          <w:szCs w:val="24"/>
        </w:rPr>
        <w:t xml:space="preserve"> deviance</w:t>
      </w:r>
      <w:r w:rsidR="009F2FA4" w:rsidRPr="009F2FA4">
        <w:rPr>
          <w:rFonts w:asciiTheme="minorHAnsi" w:hAnsiTheme="minorHAnsi" w:cstheme="minorHAnsi"/>
          <w:szCs w:val="24"/>
        </w:rPr>
        <w:t>, and</w:t>
      </w:r>
      <w:r w:rsidRPr="009F2FA4">
        <w:rPr>
          <w:rFonts w:asciiTheme="minorHAnsi" w:hAnsiTheme="minorHAnsi" w:cstheme="minorHAnsi"/>
          <w:szCs w:val="24"/>
        </w:rPr>
        <w:t xml:space="preserve"> </w:t>
      </w:r>
      <w:r w:rsidRPr="009F2FA4">
        <w:rPr>
          <w:rFonts w:asciiTheme="minorHAnsi" w:hAnsiTheme="minorHAnsi" w:cstheme="minorHAnsi"/>
          <w:i/>
          <w:iCs/>
          <w:szCs w:val="24"/>
        </w:rPr>
        <w:t>k</w:t>
      </w:r>
      <w:r w:rsidRPr="009F2FA4">
        <w:rPr>
          <w:rFonts w:asciiTheme="minorHAnsi" w:hAnsiTheme="minorHAnsi" w:cstheme="minorHAnsi"/>
          <w:szCs w:val="24"/>
        </w:rPr>
        <w:t xml:space="preserve"> is the difference in the number of parameters between models</w:t>
      </w:r>
    </w:p>
    <w:p w14:paraId="0F143703" w14:textId="538C4208" w:rsidR="004E0153" w:rsidRDefault="00CA4993" w:rsidP="00AC0FFC">
      <w:pPr>
        <w:pStyle w:val="ListParagraph"/>
        <w:numPr>
          <w:ilvl w:val="2"/>
          <w:numId w:val="10"/>
        </w:numPr>
        <w:tabs>
          <w:tab w:val="clear" w:pos="-1440"/>
          <w:tab w:val="clear" w:pos="-720"/>
          <w:tab w:val="clear" w:pos="0"/>
          <w:tab w:val="clear" w:pos="361"/>
          <w:tab w:val="clear" w:pos="433"/>
          <w:tab w:val="clear" w:pos="722"/>
          <w:tab w:val="clear" w:pos="866"/>
          <w:tab w:val="clear" w:pos="1083"/>
          <w:tab w:val="clear" w:pos="1299"/>
          <w:tab w:val="clear" w:pos="1444"/>
          <w:tab w:val="clear" w:pos="1732"/>
          <w:tab w:val="clear" w:pos="1806"/>
          <w:tab w:val="clear" w:pos="2167"/>
          <w:tab w:val="clear" w:pos="2528"/>
          <w:tab w:val="clear" w:pos="2598"/>
          <w:tab w:val="clear" w:pos="2889"/>
          <w:tab w:val="clear" w:pos="3031"/>
          <w:tab w:val="clear" w:pos="3250"/>
          <w:tab w:val="clear" w:pos="3464"/>
          <w:tab w:val="clear" w:pos="3612"/>
          <w:tab w:val="clear" w:pos="3897"/>
          <w:tab w:val="clear" w:pos="3973"/>
          <w:tab w:val="clear" w:pos="4334"/>
          <w:tab w:val="clear" w:pos="4695"/>
          <w:tab w:val="clear" w:pos="4763"/>
          <w:tab w:val="clear" w:pos="5056"/>
          <w:tab w:val="clear" w:pos="5196"/>
          <w:tab w:val="clear" w:pos="5418"/>
          <w:tab w:val="clear" w:pos="5629"/>
          <w:tab w:val="clear" w:pos="5779"/>
          <w:tab w:val="clear" w:pos="6062"/>
          <w:tab w:val="clear" w:pos="6140"/>
          <w:tab w:val="clear" w:pos="6495"/>
          <w:tab w:val="clear" w:pos="6928"/>
          <w:tab w:val="clear" w:pos="7361"/>
          <w:tab w:val="clear" w:pos="7794"/>
          <w:tab w:val="clear" w:pos="8227"/>
          <w:tab w:val="clear" w:pos="8660"/>
          <w:tab w:val="clear" w:pos="9093"/>
        </w:tabs>
        <w:spacing w:after="120"/>
        <w:ind w:left="1440" w:hanging="720"/>
        <w:contextualSpacing w:val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To compute the likelihood ratio test compared to the null model, we can use the </w:t>
      </w:r>
      <w:proofErr w:type="spellStart"/>
      <w:proofErr w:type="gramStart"/>
      <w:r w:rsidR="00AC0FFC">
        <w:rPr>
          <w:rFonts w:asciiTheme="minorHAnsi" w:hAnsiTheme="minorHAnsi" w:cstheme="minorHAnsi"/>
        </w:rPr>
        <w:t>anova</w:t>
      </w:r>
      <w:proofErr w:type="spellEnd"/>
      <w:r w:rsidR="00AC0FFC">
        <w:rPr>
          <w:rFonts w:asciiTheme="minorHAnsi" w:hAnsiTheme="minorHAnsi" w:cstheme="minorHAnsi"/>
        </w:rPr>
        <w:t>(</w:t>
      </w:r>
      <w:proofErr w:type="gramEnd"/>
      <w:r w:rsidR="00AC0FFC">
        <w:rPr>
          <w:rFonts w:asciiTheme="minorHAnsi" w:hAnsiTheme="minorHAnsi" w:cstheme="minorHAnsi"/>
        </w:rPr>
        <w:t>) function and specify we want a Chi-Square test, which will compute the p-value for the test statistic given above</w:t>
      </w:r>
      <w:r>
        <w:rPr>
          <w:rFonts w:asciiTheme="minorHAnsi" w:hAnsiTheme="minorHAnsi" w:cstheme="minorHAnsi"/>
        </w:rPr>
        <w:t>.</w:t>
      </w:r>
    </w:p>
    <w:p w14:paraId="0AF80BF4" w14:textId="77777777" w:rsidR="00AC0FFC" w:rsidRPr="00AC0FFC" w:rsidRDefault="00AC0FFC" w:rsidP="00AC0FFC">
      <w:pPr>
        <w:pStyle w:val="Code"/>
      </w:pPr>
      <w:r w:rsidRPr="00AC0FFC">
        <w:t xml:space="preserve">&gt; </w:t>
      </w:r>
      <w:proofErr w:type="spellStart"/>
      <w:proofErr w:type="gramStart"/>
      <w:r w:rsidRPr="00AC0FFC">
        <w:t>glm</w:t>
      </w:r>
      <w:proofErr w:type="spellEnd"/>
      <w:r w:rsidRPr="00AC0FFC">
        <w:t>(</w:t>
      </w:r>
      <w:proofErr w:type="gramEnd"/>
      <w:r w:rsidRPr="00AC0FFC">
        <w:t xml:space="preserve">coupled ~ male, data = </w:t>
      </w:r>
      <w:proofErr w:type="spellStart"/>
      <w:r w:rsidRPr="00AC0FFC">
        <w:t>okc</w:t>
      </w:r>
      <w:proofErr w:type="spellEnd"/>
      <w:r w:rsidRPr="00AC0FFC">
        <w:t xml:space="preserve">, family = binomial) %&gt;% </w:t>
      </w:r>
      <w:proofErr w:type="spellStart"/>
      <w:r w:rsidRPr="00AC0FFC">
        <w:t>anova</w:t>
      </w:r>
      <w:proofErr w:type="spellEnd"/>
      <w:r w:rsidRPr="00AC0FFC">
        <w:t>(test = "</w:t>
      </w:r>
      <w:proofErr w:type="spellStart"/>
      <w:r w:rsidRPr="00AC0FFC">
        <w:t>Chisq</w:t>
      </w:r>
      <w:proofErr w:type="spellEnd"/>
      <w:r w:rsidRPr="00AC0FFC">
        <w:t>")</w:t>
      </w:r>
    </w:p>
    <w:p w14:paraId="68EF3F72" w14:textId="77777777" w:rsidR="00AC0FFC" w:rsidRPr="00AC0FFC" w:rsidRDefault="00AC0FFC" w:rsidP="00AC0FFC">
      <w:pPr>
        <w:pStyle w:val="Code"/>
      </w:pPr>
      <w:r w:rsidRPr="00AC0FFC">
        <w:t>Analysis of Deviance Table</w:t>
      </w:r>
    </w:p>
    <w:p w14:paraId="3D61E4E7" w14:textId="77777777" w:rsidR="00AC0FFC" w:rsidRPr="00AC0FFC" w:rsidRDefault="00AC0FFC" w:rsidP="00AC0FFC">
      <w:pPr>
        <w:pStyle w:val="Code"/>
      </w:pPr>
    </w:p>
    <w:p w14:paraId="6F973D12" w14:textId="77777777" w:rsidR="00AC0FFC" w:rsidRPr="00AC0FFC" w:rsidRDefault="00AC0FFC" w:rsidP="00AC0FFC">
      <w:pPr>
        <w:pStyle w:val="Code"/>
      </w:pPr>
      <w:r w:rsidRPr="00AC0FFC">
        <w:t>Model: binomial, link: logit</w:t>
      </w:r>
    </w:p>
    <w:p w14:paraId="180EBC80" w14:textId="77777777" w:rsidR="00AC0FFC" w:rsidRPr="00AC0FFC" w:rsidRDefault="00AC0FFC" w:rsidP="00AC0FFC">
      <w:pPr>
        <w:pStyle w:val="Code"/>
      </w:pPr>
    </w:p>
    <w:p w14:paraId="08622FC7" w14:textId="77777777" w:rsidR="00AC0FFC" w:rsidRPr="00AC0FFC" w:rsidRDefault="00AC0FFC" w:rsidP="00AC0FFC">
      <w:pPr>
        <w:pStyle w:val="Code"/>
      </w:pPr>
      <w:r w:rsidRPr="00AC0FFC">
        <w:t>Response: coupled</w:t>
      </w:r>
    </w:p>
    <w:p w14:paraId="39CF9E64" w14:textId="77777777" w:rsidR="00AC0FFC" w:rsidRPr="00AC0FFC" w:rsidRDefault="00AC0FFC" w:rsidP="00AC0FFC">
      <w:pPr>
        <w:pStyle w:val="Code"/>
      </w:pPr>
    </w:p>
    <w:p w14:paraId="6CFC2589" w14:textId="77777777" w:rsidR="00AC0FFC" w:rsidRPr="00AC0FFC" w:rsidRDefault="00AC0FFC" w:rsidP="00AC0FFC">
      <w:pPr>
        <w:pStyle w:val="Code"/>
      </w:pPr>
      <w:r w:rsidRPr="00AC0FFC">
        <w:t>Terms added sequentially (first to last)</w:t>
      </w:r>
    </w:p>
    <w:p w14:paraId="2038F65A" w14:textId="77777777" w:rsidR="00AC0FFC" w:rsidRPr="00AC0FFC" w:rsidRDefault="00AC0FFC" w:rsidP="00AC0FFC">
      <w:pPr>
        <w:pStyle w:val="Code"/>
      </w:pPr>
    </w:p>
    <w:p w14:paraId="444F9EA8" w14:textId="77777777" w:rsidR="00AC0FFC" w:rsidRPr="00AC0FFC" w:rsidRDefault="00AC0FFC" w:rsidP="00AC0FFC">
      <w:pPr>
        <w:pStyle w:val="Code"/>
      </w:pPr>
    </w:p>
    <w:p w14:paraId="3D866334" w14:textId="77777777" w:rsidR="00AC0FFC" w:rsidRPr="00AC0FFC" w:rsidRDefault="00AC0FFC" w:rsidP="00AC0FFC">
      <w:pPr>
        <w:pStyle w:val="Code"/>
      </w:pPr>
      <w:r w:rsidRPr="00AC0FFC">
        <w:t xml:space="preserve">     </w:t>
      </w:r>
      <w:proofErr w:type="spellStart"/>
      <w:r w:rsidRPr="00AC0FFC">
        <w:t>Df</w:t>
      </w:r>
      <w:proofErr w:type="spellEnd"/>
      <w:r w:rsidRPr="00AC0FFC">
        <w:t xml:space="preserve"> Deviance </w:t>
      </w:r>
      <w:proofErr w:type="spellStart"/>
      <w:r w:rsidRPr="00AC0FFC">
        <w:t>Resid</w:t>
      </w:r>
      <w:proofErr w:type="spellEnd"/>
      <w:r w:rsidRPr="00AC0FFC">
        <w:t xml:space="preserve">. </w:t>
      </w:r>
      <w:proofErr w:type="spellStart"/>
      <w:r w:rsidRPr="00AC0FFC">
        <w:t>Df</w:t>
      </w:r>
      <w:proofErr w:type="spellEnd"/>
      <w:r w:rsidRPr="00AC0FFC">
        <w:t xml:space="preserve"> </w:t>
      </w:r>
      <w:proofErr w:type="spellStart"/>
      <w:r w:rsidRPr="00AC0FFC">
        <w:t>Resid</w:t>
      </w:r>
      <w:proofErr w:type="spellEnd"/>
      <w:r w:rsidRPr="00AC0FFC">
        <w:t xml:space="preserve">. </w:t>
      </w:r>
      <w:proofErr w:type="gramStart"/>
      <w:r w:rsidRPr="00AC0FFC">
        <w:t xml:space="preserve">Dev  </w:t>
      </w:r>
      <w:proofErr w:type="spellStart"/>
      <w:r w:rsidRPr="00AC0FFC">
        <w:t>Pr</w:t>
      </w:r>
      <w:proofErr w:type="spellEnd"/>
      <w:proofErr w:type="gramEnd"/>
      <w:r w:rsidRPr="00AC0FFC">
        <w:t xml:space="preserve">(&gt;Chi)    </w:t>
      </w:r>
    </w:p>
    <w:p w14:paraId="6798A95D" w14:textId="77777777" w:rsidR="00AC0FFC" w:rsidRPr="00AC0FFC" w:rsidRDefault="00AC0FFC" w:rsidP="00AC0FFC">
      <w:pPr>
        <w:pStyle w:val="Code"/>
      </w:pPr>
      <w:r w:rsidRPr="00AC0FFC">
        <w:t xml:space="preserve">NULL                 59942      19983              </w:t>
      </w:r>
    </w:p>
    <w:p w14:paraId="66A64F11" w14:textId="77777777" w:rsidR="00AC0FFC" w:rsidRPr="00AC0FFC" w:rsidRDefault="00AC0FFC" w:rsidP="00AC0FFC">
      <w:pPr>
        <w:pStyle w:val="Code"/>
      </w:pPr>
      <w:proofErr w:type="gramStart"/>
      <w:r w:rsidRPr="00AC0FFC">
        <w:t>male  1</w:t>
      </w:r>
      <w:proofErr w:type="gramEnd"/>
      <w:r w:rsidRPr="00AC0FFC">
        <w:t xml:space="preserve">   60.036     59941      19923 9.315e-15 ***</w:t>
      </w:r>
    </w:p>
    <w:p w14:paraId="153429CD" w14:textId="77777777" w:rsidR="00AC0FFC" w:rsidRPr="00AC0FFC" w:rsidRDefault="00AC0FFC" w:rsidP="00AC0FFC">
      <w:pPr>
        <w:pStyle w:val="Code"/>
      </w:pPr>
      <w:r w:rsidRPr="00AC0FFC">
        <w:t>---</w:t>
      </w:r>
    </w:p>
    <w:p w14:paraId="24CF061A" w14:textId="77777777" w:rsidR="00AC0FFC" w:rsidRPr="00AC0FFC" w:rsidRDefault="00AC0FFC" w:rsidP="00AC0FFC">
      <w:pPr>
        <w:pStyle w:val="Code"/>
        <w:rPr>
          <w:rFonts w:asciiTheme="minorHAnsi" w:hAnsiTheme="minorHAnsi"/>
          <w:sz w:val="24"/>
        </w:rPr>
      </w:pPr>
      <w:proofErr w:type="spellStart"/>
      <w:r w:rsidRPr="00AC0FFC">
        <w:t>Signif</w:t>
      </w:r>
      <w:proofErr w:type="spellEnd"/>
      <w:r w:rsidRPr="00AC0FFC">
        <w:t xml:space="preserve">. codes:  0 ‘***’ 0.001 ‘**’ 0.01 ‘*’ 0.05 ‘.’ 0.1 </w:t>
      </w:r>
      <w:proofErr w:type="gramStart"/>
      <w:r w:rsidRPr="00AC0FFC">
        <w:t>‘ ’</w:t>
      </w:r>
      <w:proofErr w:type="gramEnd"/>
      <w:r w:rsidRPr="00AC0FFC">
        <w:t xml:space="preserve"> 1</w:t>
      </w:r>
    </w:p>
    <w:p w14:paraId="2620C978" w14:textId="6834C3F5" w:rsidR="00022365" w:rsidRDefault="00CA4993" w:rsidP="00AC0FFC">
      <w:pPr>
        <w:pStyle w:val="ListParagraph"/>
        <w:numPr>
          <w:ilvl w:val="2"/>
          <w:numId w:val="10"/>
        </w:numPr>
        <w:tabs>
          <w:tab w:val="clear" w:pos="-1440"/>
          <w:tab w:val="clear" w:pos="-720"/>
          <w:tab w:val="clear" w:pos="0"/>
          <w:tab w:val="clear" w:pos="361"/>
          <w:tab w:val="clear" w:pos="433"/>
          <w:tab w:val="clear" w:pos="722"/>
          <w:tab w:val="clear" w:pos="866"/>
          <w:tab w:val="clear" w:pos="1083"/>
          <w:tab w:val="clear" w:pos="1299"/>
          <w:tab w:val="clear" w:pos="1444"/>
          <w:tab w:val="clear" w:pos="1732"/>
          <w:tab w:val="clear" w:pos="1806"/>
          <w:tab w:val="clear" w:pos="2167"/>
          <w:tab w:val="clear" w:pos="2528"/>
          <w:tab w:val="clear" w:pos="2598"/>
          <w:tab w:val="clear" w:pos="2889"/>
          <w:tab w:val="clear" w:pos="3031"/>
          <w:tab w:val="clear" w:pos="3250"/>
          <w:tab w:val="clear" w:pos="3464"/>
          <w:tab w:val="clear" w:pos="3612"/>
          <w:tab w:val="clear" w:pos="3897"/>
          <w:tab w:val="clear" w:pos="3973"/>
          <w:tab w:val="clear" w:pos="4334"/>
          <w:tab w:val="clear" w:pos="4695"/>
          <w:tab w:val="clear" w:pos="4763"/>
          <w:tab w:val="clear" w:pos="5056"/>
          <w:tab w:val="clear" w:pos="5196"/>
          <w:tab w:val="clear" w:pos="5418"/>
          <w:tab w:val="clear" w:pos="5629"/>
          <w:tab w:val="clear" w:pos="5779"/>
          <w:tab w:val="clear" w:pos="6062"/>
          <w:tab w:val="clear" w:pos="6140"/>
          <w:tab w:val="clear" w:pos="6495"/>
          <w:tab w:val="clear" w:pos="6928"/>
          <w:tab w:val="clear" w:pos="7361"/>
          <w:tab w:val="clear" w:pos="7794"/>
          <w:tab w:val="clear" w:pos="8227"/>
          <w:tab w:val="clear" w:pos="8660"/>
          <w:tab w:val="clear" w:pos="9093"/>
        </w:tabs>
        <w:spacing w:after="120"/>
        <w:ind w:left="1440" w:hanging="720"/>
        <w:contextualSpacing w:val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Suppose we want to evaluate the addition of “body type” to this model. We could perform the likelihood ratio test comparing Model 1 (male + </w:t>
      </w:r>
      <w:proofErr w:type="spellStart"/>
      <w:r>
        <w:rPr>
          <w:rFonts w:asciiTheme="minorHAnsi" w:hAnsiTheme="minorHAnsi" w:cstheme="minorHAnsi"/>
        </w:rPr>
        <w:t>body_type</w:t>
      </w:r>
      <w:proofErr w:type="spellEnd"/>
      <w:r>
        <w:rPr>
          <w:rFonts w:asciiTheme="minorHAnsi" w:hAnsiTheme="minorHAnsi" w:cstheme="minorHAnsi"/>
        </w:rPr>
        <w:t>) to Model 0 (male)</w:t>
      </w:r>
      <w:r w:rsidR="00AC0FFC">
        <w:rPr>
          <w:rFonts w:asciiTheme="minorHAnsi" w:hAnsiTheme="minorHAnsi" w:cstheme="minorHAnsi"/>
        </w:rPr>
        <w:t>. Here, we see that the addition of the dummy variable set for body type statistically significantly improves model fit (</w:t>
      </w:r>
      <m:oMath>
        <m:sSubSup>
          <m:sSubSupPr>
            <m:ctrlPr>
              <w:rPr>
                <w:rFonts w:ascii="Cambria Math" w:hAnsi="Cambria Math" w:cstheme="minorHAnsi"/>
                <w:i/>
              </w:rPr>
            </m:ctrlPr>
          </m:sSubSupPr>
          <m:e>
            <m:r>
              <w:rPr>
                <w:rFonts w:ascii="Cambria Math" w:hAnsi="Cambria Math" w:cstheme="minorHAnsi"/>
              </w:rPr>
              <m:t>χ</m:t>
            </m:r>
          </m:e>
          <m:sub>
            <m:r>
              <w:rPr>
                <w:rFonts w:ascii="Cambria Math" w:hAnsi="Cambria Math" w:cstheme="minorHAnsi"/>
              </w:rPr>
              <m:t>12</m:t>
            </m:r>
          </m:sub>
          <m:sup>
            <m:r>
              <w:rPr>
                <w:rFonts w:ascii="Cambria Math" w:hAnsi="Cambria Math" w:cstheme="minorHAnsi"/>
              </w:rPr>
              <m:t>2</m:t>
            </m:r>
          </m:sup>
        </m:sSubSup>
        <m:r>
          <w:rPr>
            <w:rFonts w:ascii="Cambria Math" w:hAnsi="Cambria Math" w:cstheme="minorHAnsi"/>
          </w:rPr>
          <m:t>=452.5, p&lt;.001</m:t>
        </m:r>
      </m:oMath>
      <w:r w:rsidR="00AC0FFC">
        <w:rPr>
          <w:rFonts w:asciiTheme="minorHAnsi" w:hAnsiTheme="minorHAnsi" w:cstheme="minorHAnsi"/>
        </w:rPr>
        <w:t>).</w:t>
      </w:r>
    </w:p>
    <w:p w14:paraId="761706E0" w14:textId="77777777" w:rsidR="00AC0FFC" w:rsidRPr="00AC0FFC" w:rsidRDefault="00AC0FFC" w:rsidP="00AC0FFC">
      <w:pPr>
        <w:pStyle w:val="Code"/>
      </w:pPr>
      <w:r w:rsidRPr="00AC0FFC">
        <w:t xml:space="preserve">&gt; </w:t>
      </w:r>
      <w:proofErr w:type="spellStart"/>
      <w:proofErr w:type="gramStart"/>
      <w:r w:rsidRPr="00AC0FFC">
        <w:t>anova</w:t>
      </w:r>
      <w:proofErr w:type="spellEnd"/>
      <w:r w:rsidRPr="00AC0FFC">
        <w:t>(</w:t>
      </w:r>
      <w:proofErr w:type="spellStart"/>
      <w:proofErr w:type="gramEnd"/>
      <w:r w:rsidRPr="00AC0FFC">
        <w:t>couple_male.m</w:t>
      </w:r>
      <w:proofErr w:type="spellEnd"/>
      <w:r w:rsidRPr="00AC0FFC">
        <w:t xml:space="preserve">, </w:t>
      </w:r>
      <w:proofErr w:type="spellStart"/>
      <w:r w:rsidRPr="00AC0FFC">
        <w:t>couple_male_body.m</w:t>
      </w:r>
      <w:proofErr w:type="spellEnd"/>
      <w:r w:rsidRPr="00AC0FFC">
        <w:t>, test = "</w:t>
      </w:r>
      <w:proofErr w:type="spellStart"/>
      <w:r w:rsidRPr="00AC0FFC">
        <w:t>Chisq</w:t>
      </w:r>
      <w:proofErr w:type="spellEnd"/>
      <w:r w:rsidRPr="00AC0FFC">
        <w:t>")</w:t>
      </w:r>
    </w:p>
    <w:p w14:paraId="6C6FA6B3" w14:textId="77777777" w:rsidR="00AC0FFC" w:rsidRPr="00AC0FFC" w:rsidRDefault="00AC0FFC" w:rsidP="00AC0FFC">
      <w:pPr>
        <w:pStyle w:val="Code"/>
      </w:pPr>
      <w:r w:rsidRPr="00AC0FFC">
        <w:t>Analysis of Deviance Table</w:t>
      </w:r>
    </w:p>
    <w:p w14:paraId="125B0D74" w14:textId="77777777" w:rsidR="00AC0FFC" w:rsidRPr="00AC0FFC" w:rsidRDefault="00AC0FFC" w:rsidP="00AC0FFC">
      <w:pPr>
        <w:pStyle w:val="Code"/>
      </w:pPr>
    </w:p>
    <w:p w14:paraId="4A1FC852" w14:textId="77777777" w:rsidR="00AC0FFC" w:rsidRPr="00AC0FFC" w:rsidRDefault="00AC0FFC" w:rsidP="00AC0FFC">
      <w:pPr>
        <w:pStyle w:val="Code"/>
      </w:pPr>
      <w:r w:rsidRPr="00AC0FFC">
        <w:t>Model 1: coupled ~ male</w:t>
      </w:r>
    </w:p>
    <w:p w14:paraId="4054DFEF" w14:textId="77777777" w:rsidR="00AC0FFC" w:rsidRPr="00AC0FFC" w:rsidRDefault="00AC0FFC" w:rsidP="00AC0FFC">
      <w:pPr>
        <w:pStyle w:val="Code"/>
      </w:pPr>
      <w:r w:rsidRPr="00AC0FFC">
        <w:t xml:space="preserve">Model 2: coupled ~ male + </w:t>
      </w:r>
      <w:proofErr w:type="spellStart"/>
      <w:r w:rsidRPr="00AC0FFC">
        <w:t>body_type</w:t>
      </w:r>
      <w:proofErr w:type="spellEnd"/>
    </w:p>
    <w:p w14:paraId="131FAE1E" w14:textId="77777777" w:rsidR="00AC0FFC" w:rsidRPr="00AC0FFC" w:rsidRDefault="00AC0FFC" w:rsidP="00AC0FFC">
      <w:pPr>
        <w:pStyle w:val="Code"/>
      </w:pPr>
      <w:r w:rsidRPr="00AC0FFC">
        <w:t xml:space="preserve">  </w:t>
      </w:r>
      <w:proofErr w:type="spellStart"/>
      <w:r w:rsidRPr="00AC0FFC">
        <w:t>Resid</w:t>
      </w:r>
      <w:proofErr w:type="spellEnd"/>
      <w:r w:rsidRPr="00AC0FFC">
        <w:t xml:space="preserve">. </w:t>
      </w:r>
      <w:proofErr w:type="spellStart"/>
      <w:r w:rsidRPr="00AC0FFC">
        <w:t>Df</w:t>
      </w:r>
      <w:proofErr w:type="spellEnd"/>
      <w:r w:rsidRPr="00AC0FFC">
        <w:t xml:space="preserve"> </w:t>
      </w:r>
      <w:proofErr w:type="spellStart"/>
      <w:r w:rsidRPr="00AC0FFC">
        <w:t>Resid</w:t>
      </w:r>
      <w:proofErr w:type="spellEnd"/>
      <w:r w:rsidRPr="00AC0FFC">
        <w:t xml:space="preserve">. Dev </w:t>
      </w:r>
      <w:proofErr w:type="spellStart"/>
      <w:r w:rsidRPr="00AC0FFC">
        <w:t>Df</w:t>
      </w:r>
      <w:proofErr w:type="spellEnd"/>
      <w:r w:rsidRPr="00AC0FFC">
        <w:t xml:space="preserve"> </w:t>
      </w:r>
      <w:proofErr w:type="gramStart"/>
      <w:r w:rsidRPr="00AC0FFC">
        <w:t xml:space="preserve">Deviance  </w:t>
      </w:r>
      <w:proofErr w:type="spellStart"/>
      <w:r w:rsidRPr="00AC0FFC">
        <w:t>Pr</w:t>
      </w:r>
      <w:proofErr w:type="spellEnd"/>
      <w:proofErr w:type="gramEnd"/>
      <w:r w:rsidRPr="00AC0FFC">
        <w:t xml:space="preserve">(&gt;Chi)    </w:t>
      </w:r>
    </w:p>
    <w:p w14:paraId="416763A7" w14:textId="77777777" w:rsidR="00AC0FFC" w:rsidRPr="00AC0FFC" w:rsidRDefault="00AC0FFC" w:rsidP="00AC0FFC">
      <w:pPr>
        <w:pStyle w:val="Code"/>
      </w:pPr>
      <w:r w:rsidRPr="00AC0FFC">
        <w:t xml:space="preserve">1     59941      19923                          </w:t>
      </w:r>
    </w:p>
    <w:p w14:paraId="3666E4B2" w14:textId="77777777" w:rsidR="00AC0FFC" w:rsidRPr="00AC0FFC" w:rsidRDefault="00AC0FFC" w:rsidP="00AC0FFC">
      <w:pPr>
        <w:pStyle w:val="Code"/>
      </w:pPr>
      <w:r w:rsidRPr="00AC0FFC">
        <w:t>2     59929      19471 12    452.5 &lt; 2.2e-16 ***</w:t>
      </w:r>
    </w:p>
    <w:p w14:paraId="24605124" w14:textId="77777777" w:rsidR="00AC0FFC" w:rsidRPr="00AC0FFC" w:rsidRDefault="00AC0FFC" w:rsidP="00AC0FFC">
      <w:pPr>
        <w:pStyle w:val="Code"/>
      </w:pPr>
      <w:r w:rsidRPr="00AC0FFC">
        <w:t>---</w:t>
      </w:r>
    </w:p>
    <w:p w14:paraId="2EF57F37" w14:textId="1E1588B4" w:rsidR="00AC0FFC" w:rsidRDefault="00AC0FFC" w:rsidP="00AC0FFC">
      <w:pPr>
        <w:pStyle w:val="Code"/>
      </w:pPr>
      <w:proofErr w:type="spellStart"/>
      <w:r w:rsidRPr="00AC0FFC">
        <w:t>Signif</w:t>
      </w:r>
      <w:proofErr w:type="spellEnd"/>
      <w:r w:rsidRPr="00AC0FFC">
        <w:t xml:space="preserve">. codes:  0 ‘***’ 0.001 ‘**’ 0.01 ‘*’ 0.05 ‘.’ 0.1 </w:t>
      </w:r>
      <w:proofErr w:type="gramStart"/>
      <w:r w:rsidRPr="00AC0FFC">
        <w:t>‘ ’</w:t>
      </w:r>
      <w:proofErr w:type="gramEnd"/>
      <w:r w:rsidRPr="00AC0FFC">
        <w:t xml:space="preserve"> 1</w:t>
      </w:r>
    </w:p>
    <w:p w14:paraId="5DFCDBF9" w14:textId="77777777" w:rsidR="00AC0FFC" w:rsidRDefault="00AC0FFC" w:rsidP="00AC0FFC">
      <w:pPr>
        <w:pStyle w:val="ListParagraph"/>
        <w:numPr>
          <w:ilvl w:val="1"/>
          <w:numId w:val="10"/>
        </w:numPr>
        <w:tabs>
          <w:tab w:val="clear" w:pos="-1440"/>
          <w:tab w:val="clear" w:pos="-720"/>
          <w:tab w:val="clear" w:pos="0"/>
          <w:tab w:val="clear" w:pos="361"/>
          <w:tab w:val="clear" w:pos="433"/>
          <w:tab w:val="clear" w:pos="722"/>
          <w:tab w:val="clear" w:pos="866"/>
          <w:tab w:val="clear" w:pos="1083"/>
          <w:tab w:val="clear" w:pos="1299"/>
          <w:tab w:val="clear" w:pos="1444"/>
          <w:tab w:val="clear" w:pos="1732"/>
          <w:tab w:val="clear" w:pos="1806"/>
          <w:tab w:val="clear" w:pos="2167"/>
          <w:tab w:val="clear" w:pos="2528"/>
          <w:tab w:val="clear" w:pos="2598"/>
          <w:tab w:val="clear" w:pos="2889"/>
          <w:tab w:val="clear" w:pos="3031"/>
          <w:tab w:val="clear" w:pos="3250"/>
          <w:tab w:val="clear" w:pos="3464"/>
          <w:tab w:val="clear" w:pos="3612"/>
          <w:tab w:val="clear" w:pos="3897"/>
          <w:tab w:val="clear" w:pos="3973"/>
          <w:tab w:val="clear" w:pos="4334"/>
          <w:tab w:val="clear" w:pos="4695"/>
          <w:tab w:val="clear" w:pos="4763"/>
          <w:tab w:val="clear" w:pos="5056"/>
          <w:tab w:val="clear" w:pos="5196"/>
          <w:tab w:val="clear" w:pos="5418"/>
          <w:tab w:val="clear" w:pos="5629"/>
          <w:tab w:val="clear" w:pos="5779"/>
          <w:tab w:val="clear" w:pos="6062"/>
          <w:tab w:val="clear" w:pos="6140"/>
          <w:tab w:val="clear" w:pos="6495"/>
          <w:tab w:val="clear" w:pos="6928"/>
          <w:tab w:val="clear" w:pos="7361"/>
          <w:tab w:val="clear" w:pos="7794"/>
          <w:tab w:val="clear" w:pos="8227"/>
          <w:tab w:val="clear" w:pos="8660"/>
          <w:tab w:val="clear" w:pos="9093"/>
        </w:tabs>
        <w:spacing w:after="120"/>
        <w:contextualSpacing w:val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Pseudo R-Squared</w:t>
      </w:r>
    </w:p>
    <w:p w14:paraId="4F7928D5" w14:textId="32B6EF59" w:rsidR="00AC0FFC" w:rsidRDefault="00AC0FFC" w:rsidP="00AC0FFC">
      <w:pPr>
        <w:pStyle w:val="ListParagraph"/>
        <w:numPr>
          <w:ilvl w:val="2"/>
          <w:numId w:val="10"/>
        </w:numPr>
        <w:tabs>
          <w:tab w:val="clear" w:pos="-1440"/>
          <w:tab w:val="clear" w:pos="-720"/>
          <w:tab w:val="clear" w:pos="0"/>
          <w:tab w:val="clear" w:pos="361"/>
          <w:tab w:val="clear" w:pos="433"/>
          <w:tab w:val="clear" w:pos="722"/>
          <w:tab w:val="clear" w:pos="866"/>
          <w:tab w:val="clear" w:pos="1083"/>
          <w:tab w:val="clear" w:pos="1299"/>
          <w:tab w:val="clear" w:pos="1444"/>
          <w:tab w:val="clear" w:pos="1732"/>
          <w:tab w:val="clear" w:pos="1806"/>
          <w:tab w:val="clear" w:pos="2167"/>
          <w:tab w:val="clear" w:pos="2528"/>
          <w:tab w:val="clear" w:pos="2598"/>
          <w:tab w:val="clear" w:pos="2889"/>
          <w:tab w:val="clear" w:pos="3031"/>
          <w:tab w:val="clear" w:pos="3250"/>
          <w:tab w:val="clear" w:pos="3464"/>
          <w:tab w:val="clear" w:pos="3612"/>
          <w:tab w:val="clear" w:pos="3897"/>
          <w:tab w:val="clear" w:pos="3973"/>
          <w:tab w:val="clear" w:pos="4334"/>
          <w:tab w:val="clear" w:pos="4695"/>
          <w:tab w:val="clear" w:pos="4763"/>
          <w:tab w:val="clear" w:pos="5056"/>
          <w:tab w:val="clear" w:pos="5196"/>
          <w:tab w:val="clear" w:pos="5418"/>
          <w:tab w:val="clear" w:pos="5629"/>
          <w:tab w:val="clear" w:pos="5779"/>
          <w:tab w:val="clear" w:pos="6062"/>
          <w:tab w:val="clear" w:pos="6140"/>
          <w:tab w:val="clear" w:pos="6495"/>
          <w:tab w:val="clear" w:pos="6928"/>
          <w:tab w:val="clear" w:pos="7361"/>
          <w:tab w:val="clear" w:pos="7794"/>
          <w:tab w:val="clear" w:pos="8227"/>
          <w:tab w:val="clear" w:pos="8660"/>
          <w:tab w:val="clear" w:pos="9093"/>
        </w:tabs>
        <w:spacing w:after="120"/>
        <w:ind w:left="1440" w:hanging="720"/>
        <w:contextualSpacing w:val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Several measures </w:t>
      </w:r>
      <w:r w:rsidR="009F2FA4">
        <w:rPr>
          <w:rFonts w:asciiTheme="minorHAnsi" w:hAnsiTheme="minorHAnsi" w:cstheme="minorHAnsi"/>
        </w:rPr>
        <w:t>have been proposed to re-create the measure of R</w:t>
      </w:r>
      <w:r w:rsidR="009F2FA4">
        <w:rPr>
          <w:rFonts w:asciiTheme="minorHAnsi" w:hAnsiTheme="minorHAnsi" w:cstheme="minorHAnsi"/>
          <w:vertAlign w:val="superscript"/>
        </w:rPr>
        <w:t>2</w:t>
      </w:r>
      <w:r w:rsidR="009F2FA4">
        <w:rPr>
          <w:rFonts w:asciiTheme="minorHAnsi" w:hAnsiTheme="minorHAnsi" w:cstheme="minorHAnsi"/>
        </w:rPr>
        <w:t xml:space="preserve"> for logistic models</w:t>
      </w:r>
      <w:r>
        <w:rPr>
          <w:rFonts w:asciiTheme="minorHAnsi" w:hAnsiTheme="minorHAnsi" w:cstheme="minorHAnsi"/>
        </w:rPr>
        <w:t>.</w:t>
      </w:r>
    </w:p>
    <w:p w14:paraId="13F434E7" w14:textId="5D696B62" w:rsidR="00022365" w:rsidRDefault="00AC0FFC" w:rsidP="00AC0FFC">
      <w:pPr>
        <w:pStyle w:val="ListParagraph"/>
        <w:numPr>
          <w:ilvl w:val="2"/>
          <w:numId w:val="10"/>
        </w:numPr>
        <w:tabs>
          <w:tab w:val="clear" w:pos="-1440"/>
          <w:tab w:val="clear" w:pos="-720"/>
          <w:tab w:val="clear" w:pos="0"/>
          <w:tab w:val="clear" w:pos="361"/>
          <w:tab w:val="clear" w:pos="433"/>
          <w:tab w:val="clear" w:pos="722"/>
          <w:tab w:val="clear" w:pos="866"/>
          <w:tab w:val="clear" w:pos="1083"/>
          <w:tab w:val="clear" w:pos="1299"/>
          <w:tab w:val="clear" w:pos="1444"/>
          <w:tab w:val="clear" w:pos="1732"/>
          <w:tab w:val="clear" w:pos="1806"/>
          <w:tab w:val="clear" w:pos="2167"/>
          <w:tab w:val="clear" w:pos="2528"/>
          <w:tab w:val="clear" w:pos="2598"/>
          <w:tab w:val="clear" w:pos="2889"/>
          <w:tab w:val="clear" w:pos="3031"/>
          <w:tab w:val="clear" w:pos="3250"/>
          <w:tab w:val="clear" w:pos="3464"/>
          <w:tab w:val="clear" w:pos="3612"/>
          <w:tab w:val="clear" w:pos="3897"/>
          <w:tab w:val="clear" w:pos="3973"/>
          <w:tab w:val="clear" w:pos="4334"/>
          <w:tab w:val="clear" w:pos="4695"/>
          <w:tab w:val="clear" w:pos="4763"/>
          <w:tab w:val="clear" w:pos="5056"/>
          <w:tab w:val="clear" w:pos="5196"/>
          <w:tab w:val="clear" w:pos="5418"/>
          <w:tab w:val="clear" w:pos="5629"/>
          <w:tab w:val="clear" w:pos="5779"/>
          <w:tab w:val="clear" w:pos="6062"/>
          <w:tab w:val="clear" w:pos="6140"/>
          <w:tab w:val="clear" w:pos="6495"/>
          <w:tab w:val="clear" w:pos="6928"/>
          <w:tab w:val="clear" w:pos="7361"/>
          <w:tab w:val="clear" w:pos="7794"/>
          <w:tab w:val="clear" w:pos="8227"/>
          <w:tab w:val="clear" w:pos="8660"/>
          <w:tab w:val="clear" w:pos="9093"/>
        </w:tabs>
        <w:spacing w:after="120"/>
        <w:ind w:left="1440" w:hanging="720"/>
        <w:contextualSpacing w:val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One of the easiest measures, which can be computed by hand, is the McFadden’s R-squared:</w:t>
      </w:r>
    </w:p>
    <w:p w14:paraId="26453E24" w14:textId="286713B8" w:rsidR="00AC0FFC" w:rsidRPr="00AC0FFC" w:rsidRDefault="00000000" w:rsidP="00AC0FFC">
      <w:pPr>
        <w:pStyle w:val="ListParagraph"/>
        <w:tabs>
          <w:tab w:val="clear" w:pos="-1440"/>
          <w:tab w:val="clear" w:pos="-720"/>
          <w:tab w:val="clear" w:pos="0"/>
          <w:tab w:val="clear" w:pos="361"/>
          <w:tab w:val="clear" w:pos="433"/>
          <w:tab w:val="clear" w:pos="722"/>
          <w:tab w:val="clear" w:pos="866"/>
          <w:tab w:val="clear" w:pos="1083"/>
          <w:tab w:val="clear" w:pos="1299"/>
          <w:tab w:val="clear" w:pos="1444"/>
          <w:tab w:val="clear" w:pos="1732"/>
          <w:tab w:val="clear" w:pos="1806"/>
          <w:tab w:val="clear" w:pos="2167"/>
          <w:tab w:val="clear" w:pos="2528"/>
          <w:tab w:val="clear" w:pos="2598"/>
          <w:tab w:val="clear" w:pos="2889"/>
          <w:tab w:val="clear" w:pos="3031"/>
          <w:tab w:val="clear" w:pos="3250"/>
          <w:tab w:val="clear" w:pos="3464"/>
          <w:tab w:val="clear" w:pos="3612"/>
          <w:tab w:val="clear" w:pos="3897"/>
          <w:tab w:val="clear" w:pos="3973"/>
          <w:tab w:val="clear" w:pos="4334"/>
          <w:tab w:val="clear" w:pos="4695"/>
          <w:tab w:val="clear" w:pos="4763"/>
          <w:tab w:val="clear" w:pos="5056"/>
          <w:tab w:val="clear" w:pos="5196"/>
          <w:tab w:val="clear" w:pos="5418"/>
          <w:tab w:val="clear" w:pos="5629"/>
          <w:tab w:val="clear" w:pos="5779"/>
          <w:tab w:val="clear" w:pos="6062"/>
          <w:tab w:val="clear" w:pos="6140"/>
          <w:tab w:val="clear" w:pos="6495"/>
          <w:tab w:val="clear" w:pos="6928"/>
          <w:tab w:val="clear" w:pos="7361"/>
          <w:tab w:val="clear" w:pos="7794"/>
          <w:tab w:val="clear" w:pos="8227"/>
          <w:tab w:val="clear" w:pos="8660"/>
          <w:tab w:val="clear" w:pos="9093"/>
        </w:tabs>
        <w:spacing w:after="120"/>
        <w:ind w:left="1440"/>
        <w:contextualSpacing w:val="0"/>
        <w:rPr>
          <w:rFonts w:asciiTheme="minorHAnsi" w:hAnsiTheme="minorHAnsi" w:cstheme="minorHAnsi"/>
        </w:rPr>
      </w:pPr>
      <m:oMathPara>
        <m:oMath>
          <m:sSubSup>
            <m:sSubSupPr>
              <m:ctrlPr>
                <w:rPr>
                  <w:rFonts w:ascii="Cambria Math" w:hAnsi="Cambria Math" w:cstheme="minorHAnsi"/>
                  <w:i/>
                </w:rPr>
              </m:ctrlPr>
            </m:sSubSupPr>
            <m:e>
              <m:r>
                <w:rPr>
                  <w:rFonts w:ascii="Cambria Math" w:hAnsi="Cambria Math" w:cstheme="minorHAnsi"/>
                </w:rPr>
                <m:t>R</m:t>
              </m:r>
            </m:e>
            <m:sub>
              <m:r>
                <w:rPr>
                  <w:rFonts w:ascii="Cambria Math" w:hAnsi="Cambria Math" w:cstheme="minorHAnsi"/>
                </w:rPr>
                <m:t>McFadden</m:t>
              </m:r>
            </m:sub>
            <m:sup>
              <m:r>
                <w:rPr>
                  <w:rFonts w:ascii="Cambria Math" w:hAnsi="Cambria Math" w:cstheme="minorHAnsi"/>
                </w:rPr>
                <m:t>2</m:t>
              </m:r>
            </m:sup>
          </m:sSubSup>
          <m:r>
            <w:rPr>
              <w:rFonts w:ascii="Cambria Math" w:hAnsi="Cambria Math" w:cstheme="minorHAnsi"/>
            </w:rPr>
            <m:t>=1-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D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D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0</m:t>
                  </m:r>
                </m:sub>
              </m:sSub>
            </m:den>
          </m:f>
          <m:r>
            <m:rPr>
              <m:sty m:val="p"/>
            </m:rPr>
            <w:rPr>
              <w:rFonts w:asciiTheme="minorHAnsi" w:hAnsiTheme="minorHAnsi" w:cstheme="minorHAnsi"/>
            </w:rPr>
            <w:br/>
          </m:r>
        </m:oMath>
      </m:oMathPara>
    </w:p>
    <w:p w14:paraId="49223FD8" w14:textId="77777777" w:rsidR="009F2FA4" w:rsidRDefault="009F2FA4" w:rsidP="00AC0FFC">
      <w:pPr>
        <w:pStyle w:val="ListParagraph"/>
        <w:tabs>
          <w:tab w:val="clear" w:pos="-1440"/>
          <w:tab w:val="clear" w:pos="-720"/>
          <w:tab w:val="clear" w:pos="0"/>
          <w:tab w:val="clear" w:pos="361"/>
          <w:tab w:val="clear" w:pos="433"/>
          <w:tab w:val="clear" w:pos="722"/>
          <w:tab w:val="clear" w:pos="866"/>
          <w:tab w:val="clear" w:pos="1083"/>
          <w:tab w:val="clear" w:pos="1299"/>
          <w:tab w:val="clear" w:pos="1444"/>
          <w:tab w:val="clear" w:pos="1732"/>
          <w:tab w:val="clear" w:pos="1806"/>
          <w:tab w:val="clear" w:pos="2167"/>
          <w:tab w:val="clear" w:pos="2528"/>
          <w:tab w:val="clear" w:pos="2598"/>
          <w:tab w:val="clear" w:pos="2889"/>
          <w:tab w:val="clear" w:pos="3031"/>
          <w:tab w:val="clear" w:pos="3250"/>
          <w:tab w:val="clear" w:pos="3464"/>
          <w:tab w:val="clear" w:pos="3612"/>
          <w:tab w:val="clear" w:pos="3897"/>
          <w:tab w:val="clear" w:pos="3973"/>
          <w:tab w:val="clear" w:pos="4334"/>
          <w:tab w:val="clear" w:pos="4695"/>
          <w:tab w:val="clear" w:pos="4763"/>
          <w:tab w:val="clear" w:pos="5056"/>
          <w:tab w:val="clear" w:pos="5196"/>
          <w:tab w:val="clear" w:pos="5418"/>
          <w:tab w:val="clear" w:pos="5629"/>
          <w:tab w:val="clear" w:pos="5779"/>
          <w:tab w:val="clear" w:pos="6062"/>
          <w:tab w:val="clear" w:pos="6140"/>
          <w:tab w:val="clear" w:pos="6495"/>
          <w:tab w:val="clear" w:pos="6928"/>
          <w:tab w:val="clear" w:pos="7361"/>
          <w:tab w:val="clear" w:pos="7794"/>
          <w:tab w:val="clear" w:pos="8227"/>
          <w:tab w:val="clear" w:pos="8660"/>
          <w:tab w:val="clear" w:pos="9093"/>
        </w:tabs>
        <w:spacing w:after="120"/>
        <w:ind w:left="1440"/>
        <w:contextualSpacing w:val="0"/>
        <w:rPr>
          <w:rFonts w:asciiTheme="minorHAnsi" w:hAnsiTheme="minorHAnsi" w:cstheme="minorHAnsi"/>
        </w:rPr>
      </w:pPr>
      <w:r w:rsidRPr="009F2FA4">
        <w:rPr>
          <w:rFonts w:asciiTheme="minorHAnsi" w:hAnsiTheme="minorHAnsi" w:cstheme="minorHAnsi"/>
        </w:rPr>
        <w:t>Where</w:t>
      </w:r>
      <w:r>
        <w:rPr>
          <w:rFonts w:asciiTheme="minorHAnsi" w:hAnsiTheme="minorHAnsi" w:cstheme="minorHAnsi"/>
        </w:rPr>
        <w:t xml:space="preserve"> D</w:t>
      </w:r>
      <w:r>
        <w:rPr>
          <w:rFonts w:asciiTheme="minorHAnsi" w:hAnsiTheme="minorHAnsi" w:cstheme="minorHAnsi"/>
          <w:vertAlign w:val="subscript"/>
        </w:rPr>
        <w:t>0</w:t>
      </w:r>
      <w:r>
        <w:rPr>
          <w:rFonts w:asciiTheme="minorHAnsi" w:hAnsiTheme="minorHAnsi" w:cstheme="minorHAnsi"/>
        </w:rPr>
        <w:t xml:space="preserve"> is the deviance of the null model and D</w:t>
      </w:r>
      <w:r>
        <w:rPr>
          <w:rFonts w:asciiTheme="minorHAnsi" w:hAnsiTheme="minorHAnsi" w:cstheme="minorHAnsi"/>
          <w:vertAlign w:val="subscript"/>
        </w:rPr>
        <w:t>1</w:t>
      </w:r>
      <w:r>
        <w:rPr>
          <w:rFonts w:asciiTheme="minorHAnsi" w:hAnsiTheme="minorHAnsi" w:cstheme="minorHAnsi"/>
        </w:rPr>
        <w:t xml:space="preserve"> is the deviance of the model under consideration. Theoretically, a </w:t>
      </w:r>
      <w:proofErr w:type="gramStart"/>
      <w:r>
        <w:rPr>
          <w:rFonts w:asciiTheme="minorHAnsi" w:hAnsiTheme="minorHAnsi" w:cstheme="minorHAnsi"/>
        </w:rPr>
        <w:t>really good</w:t>
      </w:r>
      <w:proofErr w:type="gramEnd"/>
      <w:r>
        <w:rPr>
          <w:rFonts w:asciiTheme="minorHAnsi" w:hAnsiTheme="minorHAnsi" w:cstheme="minorHAnsi"/>
        </w:rPr>
        <w:t xml:space="preserve"> model will have low deviance, which will make D</w:t>
      </w:r>
      <w:r>
        <w:rPr>
          <w:rFonts w:asciiTheme="minorHAnsi" w:hAnsiTheme="minorHAnsi" w:cstheme="minorHAnsi"/>
          <w:vertAlign w:val="subscript"/>
        </w:rPr>
        <w:t>1</w:t>
      </w:r>
      <w:r>
        <w:rPr>
          <w:rFonts w:asciiTheme="minorHAnsi" w:hAnsiTheme="minorHAnsi" w:cstheme="minorHAnsi"/>
        </w:rPr>
        <w:t>/D</w:t>
      </w:r>
      <w:r>
        <w:rPr>
          <w:rFonts w:asciiTheme="minorHAnsi" w:hAnsiTheme="minorHAnsi" w:cstheme="minorHAnsi"/>
          <w:vertAlign w:val="subscript"/>
        </w:rPr>
        <w:t>0</w:t>
      </w:r>
      <w:r>
        <w:rPr>
          <w:rFonts w:asciiTheme="minorHAnsi" w:hAnsiTheme="minorHAnsi" w:cstheme="minorHAnsi"/>
        </w:rPr>
        <w:t xml:space="preserve"> small and thus R</w:t>
      </w:r>
      <w:r>
        <w:rPr>
          <w:rFonts w:asciiTheme="minorHAnsi" w:hAnsiTheme="minorHAnsi" w:cstheme="minorHAnsi"/>
          <w:vertAlign w:val="superscript"/>
        </w:rPr>
        <w:t>2</w:t>
      </w:r>
      <w:r>
        <w:rPr>
          <w:rFonts w:asciiTheme="minorHAnsi" w:hAnsiTheme="minorHAnsi" w:cstheme="minorHAnsi"/>
        </w:rPr>
        <w:t xml:space="preserve"> large.</w:t>
      </w:r>
      <w:r>
        <w:rPr>
          <w:rFonts w:asciiTheme="minorHAnsi" w:hAnsiTheme="minorHAnsi" w:cstheme="minorHAnsi"/>
        </w:rPr>
        <w:br/>
      </w:r>
    </w:p>
    <w:p w14:paraId="00BF069C" w14:textId="714D9A38" w:rsidR="00AC0FFC" w:rsidRDefault="00AC0FFC" w:rsidP="00AC0FFC">
      <w:pPr>
        <w:pStyle w:val="ListParagraph"/>
        <w:tabs>
          <w:tab w:val="clear" w:pos="-1440"/>
          <w:tab w:val="clear" w:pos="-720"/>
          <w:tab w:val="clear" w:pos="0"/>
          <w:tab w:val="clear" w:pos="361"/>
          <w:tab w:val="clear" w:pos="433"/>
          <w:tab w:val="clear" w:pos="722"/>
          <w:tab w:val="clear" w:pos="866"/>
          <w:tab w:val="clear" w:pos="1083"/>
          <w:tab w:val="clear" w:pos="1299"/>
          <w:tab w:val="clear" w:pos="1444"/>
          <w:tab w:val="clear" w:pos="1732"/>
          <w:tab w:val="clear" w:pos="1806"/>
          <w:tab w:val="clear" w:pos="2167"/>
          <w:tab w:val="clear" w:pos="2528"/>
          <w:tab w:val="clear" w:pos="2598"/>
          <w:tab w:val="clear" w:pos="2889"/>
          <w:tab w:val="clear" w:pos="3031"/>
          <w:tab w:val="clear" w:pos="3250"/>
          <w:tab w:val="clear" w:pos="3464"/>
          <w:tab w:val="clear" w:pos="3612"/>
          <w:tab w:val="clear" w:pos="3897"/>
          <w:tab w:val="clear" w:pos="3973"/>
          <w:tab w:val="clear" w:pos="4334"/>
          <w:tab w:val="clear" w:pos="4695"/>
          <w:tab w:val="clear" w:pos="4763"/>
          <w:tab w:val="clear" w:pos="5056"/>
          <w:tab w:val="clear" w:pos="5196"/>
          <w:tab w:val="clear" w:pos="5418"/>
          <w:tab w:val="clear" w:pos="5629"/>
          <w:tab w:val="clear" w:pos="5779"/>
          <w:tab w:val="clear" w:pos="6062"/>
          <w:tab w:val="clear" w:pos="6140"/>
          <w:tab w:val="clear" w:pos="6495"/>
          <w:tab w:val="clear" w:pos="6928"/>
          <w:tab w:val="clear" w:pos="7361"/>
          <w:tab w:val="clear" w:pos="7794"/>
          <w:tab w:val="clear" w:pos="8227"/>
          <w:tab w:val="clear" w:pos="8660"/>
          <w:tab w:val="clear" w:pos="9093"/>
        </w:tabs>
        <w:spacing w:after="120"/>
        <w:ind w:left="1440"/>
        <w:contextualSpacing w:val="0"/>
        <w:rPr>
          <w:rFonts w:asciiTheme="minorHAnsi" w:hAnsiTheme="minorHAnsi" w:cstheme="minorHAnsi"/>
        </w:rPr>
      </w:pPr>
      <w:r w:rsidRPr="009F2FA4">
        <w:rPr>
          <w:rFonts w:asciiTheme="minorHAnsi" w:hAnsiTheme="minorHAnsi" w:cstheme="minorHAnsi"/>
        </w:rPr>
        <w:t>Let’s</w:t>
      </w:r>
      <w:r>
        <w:rPr>
          <w:rFonts w:asciiTheme="minorHAnsi" w:hAnsiTheme="minorHAnsi" w:cstheme="minorHAnsi"/>
        </w:rPr>
        <w:t xml:space="preserve"> apply it to the model with just “male” in it. Here, the </w:t>
      </w:r>
      <w:proofErr w:type="gramStart"/>
      <w:r>
        <w:rPr>
          <w:rFonts w:asciiTheme="minorHAnsi" w:hAnsiTheme="minorHAnsi" w:cstheme="minorHAnsi"/>
        </w:rPr>
        <w:t>pseudo R</w:t>
      </w:r>
      <w:proofErr w:type="gramEnd"/>
      <w:r>
        <w:rPr>
          <w:rFonts w:asciiTheme="minorHAnsi" w:hAnsiTheme="minorHAnsi" w:cstheme="minorHAnsi"/>
        </w:rPr>
        <w:t xml:space="preserve">-squared would be 1-(19923/19983) = 0.3%. </w:t>
      </w:r>
    </w:p>
    <w:p w14:paraId="1A6ECB8F" w14:textId="4E1526CC" w:rsidR="00AC0FFC" w:rsidRDefault="00AC0FFC" w:rsidP="00022365">
      <w:pPr>
        <w:pStyle w:val="ListParagraph"/>
        <w:numPr>
          <w:ilvl w:val="2"/>
          <w:numId w:val="10"/>
        </w:numPr>
        <w:tabs>
          <w:tab w:val="clear" w:pos="-1440"/>
          <w:tab w:val="clear" w:pos="-720"/>
          <w:tab w:val="clear" w:pos="0"/>
          <w:tab w:val="clear" w:pos="361"/>
          <w:tab w:val="clear" w:pos="433"/>
          <w:tab w:val="clear" w:pos="722"/>
          <w:tab w:val="clear" w:pos="866"/>
          <w:tab w:val="clear" w:pos="1083"/>
          <w:tab w:val="clear" w:pos="1299"/>
          <w:tab w:val="clear" w:pos="1444"/>
          <w:tab w:val="clear" w:pos="1732"/>
          <w:tab w:val="clear" w:pos="1806"/>
          <w:tab w:val="clear" w:pos="2167"/>
          <w:tab w:val="clear" w:pos="2528"/>
          <w:tab w:val="clear" w:pos="2598"/>
          <w:tab w:val="clear" w:pos="2889"/>
          <w:tab w:val="clear" w:pos="3031"/>
          <w:tab w:val="clear" w:pos="3250"/>
          <w:tab w:val="clear" w:pos="3464"/>
          <w:tab w:val="clear" w:pos="3612"/>
          <w:tab w:val="clear" w:pos="3897"/>
          <w:tab w:val="clear" w:pos="3973"/>
          <w:tab w:val="clear" w:pos="4334"/>
          <w:tab w:val="clear" w:pos="4695"/>
          <w:tab w:val="clear" w:pos="4763"/>
          <w:tab w:val="clear" w:pos="5056"/>
          <w:tab w:val="clear" w:pos="5196"/>
          <w:tab w:val="clear" w:pos="5418"/>
          <w:tab w:val="clear" w:pos="5629"/>
          <w:tab w:val="clear" w:pos="5779"/>
          <w:tab w:val="clear" w:pos="6062"/>
          <w:tab w:val="clear" w:pos="6140"/>
          <w:tab w:val="clear" w:pos="6495"/>
          <w:tab w:val="clear" w:pos="6928"/>
          <w:tab w:val="clear" w:pos="7361"/>
          <w:tab w:val="clear" w:pos="7794"/>
          <w:tab w:val="clear" w:pos="8227"/>
          <w:tab w:val="clear" w:pos="8660"/>
          <w:tab w:val="clear" w:pos="9093"/>
        </w:tabs>
        <w:spacing w:after="120"/>
        <w:ind w:left="1440" w:hanging="720"/>
        <w:contextualSpacing w:val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 list of other methods of computing pseudo R-squared can be found at:</w:t>
      </w:r>
      <w:r>
        <w:rPr>
          <w:rFonts w:asciiTheme="minorHAnsi" w:hAnsiTheme="minorHAnsi" w:cstheme="minorHAnsi"/>
        </w:rPr>
        <w:br/>
      </w:r>
      <w:hyperlink r:id="rId8" w:history="1">
        <w:r w:rsidRPr="000B0500">
          <w:rPr>
            <w:rStyle w:val="Hyperlink"/>
            <w:rFonts w:asciiTheme="minorHAnsi" w:hAnsiTheme="minorHAnsi" w:cstheme="minorHAnsi"/>
          </w:rPr>
          <w:t>https://stats.idre.ucla.edu/other/mult-pkg/faq/general/faq-what-are-pseudo-r-squareds/</w:t>
        </w:r>
      </w:hyperlink>
    </w:p>
    <w:p w14:paraId="1B8429E8" w14:textId="0955A839" w:rsidR="00022365" w:rsidRPr="00AC0FFC" w:rsidRDefault="00022365" w:rsidP="00AC0FFC">
      <w:pPr>
        <w:pStyle w:val="ListParagraph"/>
        <w:numPr>
          <w:ilvl w:val="2"/>
          <w:numId w:val="10"/>
        </w:numPr>
        <w:tabs>
          <w:tab w:val="clear" w:pos="-1440"/>
          <w:tab w:val="clear" w:pos="-720"/>
          <w:tab w:val="clear" w:pos="0"/>
          <w:tab w:val="clear" w:pos="361"/>
          <w:tab w:val="clear" w:pos="433"/>
          <w:tab w:val="clear" w:pos="722"/>
          <w:tab w:val="clear" w:pos="866"/>
          <w:tab w:val="clear" w:pos="1083"/>
          <w:tab w:val="clear" w:pos="1299"/>
          <w:tab w:val="clear" w:pos="1444"/>
          <w:tab w:val="clear" w:pos="1732"/>
          <w:tab w:val="clear" w:pos="1806"/>
          <w:tab w:val="clear" w:pos="2167"/>
          <w:tab w:val="clear" w:pos="2528"/>
          <w:tab w:val="clear" w:pos="2598"/>
          <w:tab w:val="clear" w:pos="2889"/>
          <w:tab w:val="clear" w:pos="3031"/>
          <w:tab w:val="clear" w:pos="3250"/>
          <w:tab w:val="clear" w:pos="3464"/>
          <w:tab w:val="clear" w:pos="3612"/>
          <w:tab w:val="clear" w:pos="3897"/>
          <w:tab w:val="clear" w:pos="3973"/>
          <w:tab w:val="clear" w:pos="4334"/>
          <w:tab w:val="clear" w:pos="4695"/>
          <w:tab w:val="clear" w:pos="4763"/>
          <w:tab w:val="clear" w:pos="5056"/>
          <w:tab w:val="clear" w:pos="5196"/>
          <w:tab w:val="clear" w:pos="5418"/>
          <w:tab w:val="clear" w:pos="5629"/>
          <w:tab w:val="clear" w:pos="5779"/>
          <w:tab w:val="clear" w:pos="6062"/>
          <w:tab w:val="clear" w:pos="6140"/>
          <w:tab w:val="clear" w:pos="6495"/>
          <w:tab w:val="clear" w:pos="6928"/>
          <w:tab w:val="clear" w:pos="7361"/>
          <w:tab w:val="clear" w:pos="7794"/>
          <w:tab w:val="clear" w:pos="8227"/>
          <w:tab w:val="clear" w:pos="8660"/>
          <w:tab w:val="clear" w:pos="9093"/>
        </w:tabs>
        <w:spacing w:after="120"/>
        <w:ind w:left="1440" w:hanging="720"/>
        <w:contextualSpacing w:val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We can use the </w:t>
      </w:r>
      <w:proofErr w:type="spellStart"/>
      <w:r w:rsidR="00AC0FFC">
        <w:rPr>
          <w:rFonts w:asciiTheme="minorHAnsi" w:hAnsiTheme="minorHAnsi" w:cstheme="minorHAnsi"/>
        </w:rPr>
        <w:t>DescTools</w:t>
      </w:r>
      <w:proofErr w:type="spellEnd"/>
      <w:r w:rsidR="00AC0FFC">
        <w:rPr>
          <w:rFonts w:asciiTheme="minorHAnsi" w:hAnsiTheme="minorHAnsi" w:cstheme="minorHAnsi"/>
        </w:rPr>
        <w:t xml:space="preserve"> package to get the </w:t>
      </w:r>
      <w:proofErr w:type="gramStart"/>
      <w:r w:rsidR="00AC0FFC">
        <w:rPr>
          <w:rFonts w:asciiTheme="minorHAnsi" w:hAnsiTheme="minorHAnsi" w:cstheme="minorHAnsi"/>
        </w:rPr>
        <w:t>pseudo R</w:t>
      </w:r>
      <w:proofErr w:type="gramEnd"/>
      <w:r w:rsidR="00AC0FFC">
        <w:rPr>
          <w:rFonts w:asciiTheme="minorHAnsi" w:hAnsiTheme="minorHAnsi" w:cstheme="minorHAnsi"/>
        </w:rPr>
        <w:t xml:space="preserve">-square values. Here, we compute the McFadden R-square value, and then we compute the Nagelkerke R-squared (another </w:t>
      </w:r>
      <w:r w:rsidR="00AC0FFC">
        <w:rPr>
          <w:rFonts w:asciiTheme="minorHAnsi" w:hAnsiTheme="minorHAnsi" w:cstheme="minorHAnsi"/>
        </w:rPr>
        <w:lastRenderedPageBreak/>
        <w:t>common measure of pseudo-R</w:t>
      </w:r>
      <w:r w:rsidR="00AC0FFC">
        <w:rPr>
          <w:rFonts w:asciiTheme="minorHAnsi" w:hAnsiTheme="minorHAnsi" w:cstheme="minorHAnsi"/>
          <w:vertAlign w:val="superscript"/>
        </w:rPr>
        <w:t>2</w:t>
      </w:r>
      <w:r w:rsidR="00AC0FFC">
        <w:rPr>
          <w:rFonts w:asciiTheme="minorHAnsi" w:hAnsiTheme="minorHAnsi" w:cstheme="minorHAnsi"/>
        </w:rPr>
        <w:t>).</w:t>
      </w:r>
    </w:p>
    <w:p w14:paraId="14FABF31" w14:textId="77777777" w:rsidR="00AC0FFC" w:rsidRDefault="00AC0FFC" w:rsidP="00AC0FFC">
      <w:pPr>
        <w:pStyle w:val="Code"/>
      </w:pPr>
      <w:r>
        <w:t>&gt; PseudoR2(</w:t>
      </w:r>
      <w:proofErr w:type="spellStart"/>
      <w:r>
        <w:t>couple_male.m</w:t>
      </w:r>
      <w:proofErr w:type="spellEnd"/>
      <w:r>
        <w:t>)</w:t>
      </w:r>
    </w:p>
    <w:p w14:paraId="72856A27" w14:textId="77777777" w:rsidR="00AC0FFC" w:rsidRDefault="00AC0FFC" w:rsidP="00AC0FFC">
      <w:pPr>
        <w:pStyle w:val="Code"/>
      </w:pPr>
      <w:r>
        <w:t xml:space="preserve">   McFadden </w:t>
      </w:r>
    </w:p>
    <w:p w14:paraId="03465295" w14:textId="77777777" w:rsidR="00AC0FFC" w:rsidRDefault="00AC0FFC" w:rsidP="00AC0FFC">
      <w:pPr>
        <w:pStyle w:val="Code"/>
      </w:pPr>
      <w:r>
        <w:t xml:space="preserve">0.003004324 </w:t>
      </w:r>
    </w:p>
    <w:p w14:paraId="3BDACDB5" w14:textId="77777777" w:rsidR="00AC0FFC" w:rsidRDefault="00AC0FFC" w:rsidP="00AC0FFC">
      <w:pPr>
        <w:pStyle w:val="Code"/>
      </w:pPr>
      <w:r>
        <w:t>&gt; PseudoR2(</w:t>
      </w:r>
      <w:proofErr w:type="spellStart"/>
      <w:r>
        <w:t>couple_male.m</w:t>
      </w:r>
      <w:proofErr w:type="spellEnd"/>
      <w:r>
        <w:t>, "</w:t>
      </w:r>
      <w:proofErr w:type="spellStart"/>
      <w:r>
        <w:t>Nagelkerke</w:t>
      </w:r>
      <w:proofErr w:type="spellEnd"/>
      <w:r>
        <w:t>")</w:t>
      </w:r>
    </w:p>
    <w:p w14:paraId="54127FB5" w14:textId="77777777" w:rsidR="00AC0FFC" w:rsidRDefault="00AC0FFC" w:rsidP="00AC0FFC">
      <w:pPr>
        <w:pStyle w:val="Code"/>
      </w:pPr>
      <w:r>
        <w:t xml:space="preserve"> Nagelkerke </w:t>
      </w:r>
    </w:p>
    <w:p w14:paraId="76F4087C" w14:textId="77777777" w:rsidR="00AC0FFC" w:rsidRDefault="00AC0FFC" w:rsidP="00AC0FFC">
      <w:pPr>
        <w:pStyle w:val="Code"/>
      </w:pPr>
      <w:r>
        <w:t xml:space="preserve">0.003531102 </w:t>
      </w:r>
    </w:p>
    <w:p w14:paraId="25A0482A" w14:textId="5B700A42" w:rsidR="00A42746" w:rsidRPr="00A42746" w:rsidRDefault="00AC0FFC" w:rsidP="00D16383">
      <w:pPr>
        <w:pStyle w:val="ListParagraph"/>
        <w:numPr>
          <w:ilvl w:val="0"/>
          <w:numId w:val="10"/>
        </w:numPr>
        <w:tabs>
          <w:tab w:val="clear" w:pos="-1440"/>
          <w:tab w:val="clear" w:pos="-720"/>
          <w:tab w:val="clear" w:pos="0"/>
          <w:tab w:val="clear" w:pos="361"/>
          <w:tab w:val="clear" w:pos="433"/>
          <w:tab w:val="clear" w:pos="722"/>
          <w:tab w:val="clear" w:pos="866"/>
          <w:tab w:val="clear" w:pos="1083"/>
          <w:tab w:val="clear" w:pos="1299"/>
          <w:tab w:val="clear" w:pos="1444"/>
          <w:tab w:val="clear" w:pos="1732"/>
          <w:tab w:val="clear" w:pos="1806"/>
          <w:tab w:val="clear" w:pos="2167"/>
          <w:tab w:val="clear" w:pos="2528"/>
          <w:tab w:val="clear" w:pos="2598"/>
          <w:tab w:val="clear" w:pos="2889"/>
          <w:tab w:val="clear" w:pos="3031"/>
          <w:tab w:val="clear" w:pos="3250"/>
          <w:tab w:val="clear" w:pos="3464"/>
          <w:tab w:val="clear" w:pos="3612"/>
          <w:tab w:val="clear" w:pos="3897"/>
          <w:tab w:val="clear" w:pos="3973"/>
          <w:tab w:val="clear" w:pos="4334"/>
          <w:tab w:val="clear" w:pos="4695"/>
          <w:tab w:val="clear" w:pos="4763"/>
          <w:tab w:val="clear" w:pos="5056"/>
          <w:tab w:val="clear" w:pos="5196"/>
          <w:tab w:val="clear" w:pos="5418"/>
          <w:tab w:val="clear" w:pos="5629"/>
          <w:tab w:val="clear" w:pos="5779"/>
          <w:tab w:val="clear" w:pos="6062"/>
          <w:tab w:val="clear" w:pos="6140"/>
          <w:tab w:val="clear" w:pos="6495"/>
          <w:tab w:val="clear" w:pos="6928"/>
          <w:tab w:val="clear" w:pos="7361"/>
          <w:tab w:val="clear" w:pos="7794"/>
          <w:tab w:val="clear" w:pos="8227"/>
          <w:tab w:val="clear" w:pos="8660"/>
          <w:tab w:val="clear" w:pos="9093"/>
        </w:tabs>
        <w:spacing w:after="120"/>
        <w:contextualSpacing w:val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</w:rPr>
        <w:t>Prediction</w:t>
      </w:r>
    </w:p>
    <w:p w14:paraId="10FD3E1D" w14:textId="15875EE6" w:rsidR="00E82592" w:rsidRDefault="00AC0FFC" w:rsidP="00D16383">
      <w:pPr>
        <w:pStyle w:val="ListParagraph"/>
        <w:numPr>
          <w:ilvl w:val="1"/>
          <w:numId w:val="10"/>
        </w:numPr>
        <w:tabs>
          <w:tab w:val="clear" w:pos="-1440"/>
          <w:tab w:val="clear" w:pos="-720"/>
          <w:tab w:val="clear" w:pos="0"/>
          <w:tab w:val="clear" w:pos="361"/>
          <w:tab w:val="clear" w:pos="433"/>
          <w:tab w:val="clear" w:pos="722"/>
          <w:tab w:val="clear" w:pos="866"/>
          <w:tab w:val="clear" w:pos="1083"/>
          <w:tab w:val="clear" w:pos="1299"/>
          <w:tab w:val="clear" w:pos="1444"/>
          <w:tab w:val="clear" w:pos="1732"/>
          <w:tab w:val="clear" w:pos="1806"/>
          <w:tab w:val="clear" w:pos="2167"/>
          <w:tab w:val="clear" w:pos="2528"/>
          <w:tab w:val="clear" w:pos="2598"/>
          <w:tab w:val="clear" w:pos="2889"/>
          <w:tab w:val="clear" w:pos="3031"/>
          <w:tab w:val="clear" w:pos="3250"/>
          <w:tab w:val="clear" w:pos="3464"/>
          <w:tab w:val="clear" w:pos="3612"/>
          <w:tab w:val="clear" w:pos="3897"/>
          <w:tab w:val="clear" w:pos="3973"/>
          <w:tab w:val="clear" w:pos="4334"/>
          <w:tab w:val="clear" w:pos="4695"/>
          <w:tab w:val="clear" w:pos="4763"/>
          <w:tab w:val="clear" w:pos="5056"/>
          <w:tab w:val="clear" w:pos="5196"/>
          <w:tab w:val="clear" w:pos="5418"/>
          <w:tab w:val="clear" w:pos="5629"/>
          <w:tab w:val="clear" w:pos="5779"/>
          <w:tab w:val="clear" w:pos="6062"/>
          <w:tab w:val="clear" w:pos="6140"/>
          <w:tab w:val="clear" w:pos="6495"/>
          <w:tab w:val="clear" w:pos="6928"/>
          <w:tab w:val="clear" w:pos="7361"/>
          <w:tab w:val="clear" w:pos="7794"/>
          <w:tab w:val="clear" w:pos="8227"/>
          <w:tab w:val="clear" w:pos="8660"/>
          <w:tab w:val="clear" w:pos="9093"/>
        </w:tabs>
        <w:spacing w:after="120"/>
        <w:contextualSpacing w:val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Suppose we want to determine whether </w:t>
      </w:r>
      <w:r w:rsidR="00016D4E">
        <w:rPr>
          <w:rFonts w:asciiTheme="minorHAnsi" w:hAnsiTheme="minorHAnsi" w:cstheme="minorHAnsi"/>
        </w:rPr>
        <w:t>being coupled on OkCupid is related to age</w:t>
      </w:r>
      <w:r w:rsidR="00152CF0">
        <w:rPr>
          <w:rFonts w:asciiTheme="minorHAnsi" w:hAnsiTheme="minorHAnsi" w:cstheme="minorHAnsi"/>
        </w:rPr>
        <w:t>.</w:t>
      </w:r>
      <w:r w:rsidR="00016D4E">
        <w:rPr>
          <w:rFonts w:asciiTheme="minorHAnsi" w:hAnsiTheme="minorHAnsi" w:cstheme="minorHAnsi"/>
        </w:rPr>
        <w:t xml:space="preserve"> Remember, 1=coupled (married/dating) and 0=single/available. For this </w:t>
      </w:r>
      <w:r w:rsidR="009F2FA4">
        <w:rPr>
          <w:rFonts w:asciiTheme="minorHAnsi" w:hAnsiTheme="minorHAnsi" w:cstheme="minorHAnsi"/>
        </w:rPr>
        <w:t>example,</w:t>
      </w:r>
      <w:r w:rsidR="00016D4E">
        <w:rPr>
          <w:rFonts w:asciiTheme="minorHAnsi" w:hAnsiTheme="minorHAnsi" w:cstheme="minorHAnsi"/>
        </w:rPr>
        <w:t xml:space="preserve"> I removed some outliers in age by filtering age&lt;90.</w:t>
      </w:r>
      <w:r w:rsidR="00016D4E">
        <w:rPr>
          <w:rFonts w:asciiTheme="minorHAnsi" w:hAnsiTheme="minorHAnsi" w:cstheme="minorHAnsi"/>
        </w:rPr>
        <w:br/>
        <w:t xml:space="preserve">We see that age reduces the likelihood that an individual is coupled. Namely, each one-year increase in age is associated with </w:t>
      </w:r>
      <w:proofErr w:type="gramStart"/>
      <w:r w:rsidR="00016D4E">
        <w:rPr>
          <w:rFonts w:asciiTheme="minorHAnsi" w:hAnsiTheme="minorHAnsi" w:cstheme="minorHAnsi"/>
        </w:rPr>
        <w:t>exp(</w:t>
      </w:r>
      <w:proofErr w:type="gramEnd"/>
      <w:r w:rsidR="00016D4E">
        <w:rPr>
          <w:rFonts w:asciiTheme="minorHAnsi" w:hAnsiTheme="minorHAnsi" w:cstheme="minorHAnsi"/>
        </w:rPr>
        <w:t>-0.026) = 0.97 times the odds of being coupled.</w:t>
      </w:r>
    </w:p>
    <w:p w14:paraId="4EA8DB40" w14:textId="77777777" w:rsidR="00016D4E" w:rsidRDefault="00016D4E" w:rsidP="00016D4E">
      <w:pPr>
        <w:pStyle w:val="Code"/>
      </w:pPr>
      <w:r w:rsidRPr="00016D4E">
        <w:rPr>
          <w:noProof/>
        </w:rPr>
        <w:drawing>
          <wp:inline distT="0" distB="0" distL="0" distR="0" wp14:anchorId="3DA31671" wp14:editId="57D03E31">
            <wp:extent cx="2362200" cy="2090064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0649" cy="209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C7BC3" w14:textId="77777777" w:rsidR="00016D4E" w:rsidRPr="00016D4E" w:rsidRDefault="00016D4E" w:rsidP="00016D4E">
      <w:pPr>
        <w:pStyle w:val="Code"/>
      </w:pPr>
      <w:r w:rsidRPr="00016D4E">
        <w:t xml:space="preserve">&gt; </w:t>
      </w:r>
      <w:proofErr w:type="spellStart"/>
      <w:proofErr w:type="gramStart"/>
      <w:r w:rsidRPr="00016D4E">
        <w:t>glm</w:t>
      </w:r>
      <w:proofErr w:type="spellEnd"/>
      <w:r w:rsidRPr="00016D4E">
        <w:t>(</w:t>
      </w:r>
      <w:proofErr w:type="gramEnd"/>
      <w:r w:rsidRPr="00016D4E">
        <w:t xml:space="preserve">coupled ~ age, </w:t>
      </w:r>
    </w:p>
    <w:p w14:paraId="7134D190" w14:textId="77777777" w:rsidR="00016D4E" w:rsidRPr="00016D4E" w:rsidRDefault="00016D4E" w:rsidP="00016D4E">
      <w:pPr>
        <w:pStyle w:val="Code"/>
      </w:pPr>
      <w:r w:rsidRPr="00016D4E">
        <w:t xml:space="preserve">+     data = </w:t>
      </w:r>
      <w:proofErr w:type="spellStart"/>
      <w:r w:rsidRPr="00016D4E">
        <w:t>okc</w:t>
      </w:r>
      <w:proofErr w:type="spellEnd"/>
      <w:r w:rsidRPr="00016D4E">
        <w:t xml:space="preserve"> %&gt;% </w:t>
      </w:r>
    </w:p>
    <w:p w14:paraId="12586678" w14:textId="77777777" w:rsidR="00016D4E" w:rsidRPr="00016D4E" w:rsidRDefault="00016D4E" w:rsidP="00016D4E">
      <w:pPr>
        <w:pStyle w:val="Code"/>
      </w:pPr>
      <w:r w:rsidRPr="00016D4E">
        <w:t xml:space="preserve">+       </w:t>
      </w:r>
      <w:proofErr w:type="gramStart"/>
      <w:r w:rsidRPr="00016D4E">
        <w:t>filter(</w:t>
      </w:r>
      <w:proofErr w:type="gramEnd"/>
      <w:r w:rsidRPr="00016D4E">
        <w:t xml:space="preserve">age &lt; 90), </w:t>
      </w:r>
    </w:p>
    <w:p w14:paraId="645FC576" w14:textId="77777777" w:rsidR="00016D4E" w:rsidRPr="00016D4E" w:rsidRDefault="00016D4E" w:rsidP="00016D4E">
      <w:pPr>
        <w:pStyle w:val="Code"/>
      </w:pPr>
      <w:r w:rsidRPr="00016D4E">
        <w:t xml:space="preserve">+     family = binomial) %&gt;% </w:t>
      </w:r>
    </w:p>
    <w:p w14:paraId="49271EBA" w14:textId="77777777" w:rsidR="00016D4E" w:rsidRPr="00016D4E" w:rsidRDefault="00016D4E" w:rsidP="00016D4E">
      <w:pPr>
        <w:pStyle w:val="Code"/>
      </w:pPr>
      <w:r w:rsidRPr="00016D4E">
        <w:t xml:space="preserve">+   </w:t>
      </w:r>
      <w:proofErr w:type="gramStart"/>
      <w:r w:rsidRPr="00016D4E">
        <w:t>summary(</w:t>
      </w:r>
      <w:proofErr w:type="gramEnd"/>
      <w:r w:rsidRPr="00016D4E">
        <w:t>)</w:t>
      </w:r>
    </w:p>
    <w:p w14:paraId="7CD29DC2" w14:textId="77777777" w:rsidR="00016D4E" w:rsidRPr="00016D4E" w:rsidRDefault="00016D4E" w:rsidP="00016D4E">
      <w:pPr>
        <w:pStyle w:val="Code"/>
      </w:pPr>
    </w:p>
    <w:p w14:paraId="36FB13AA" w14:textId="77777777" w:rsidR="00016D4E" w:rsidRPr="00016D4E" w:rsidRDefault="00016D4E" w:rsidP="00016D4E">
      <w:pPr>
        <w:pStyle w:val="Code"/>
      </w:pPr>
      <w:r w:rsidRPr="00016D4E">
        <w:t>Call:</w:t>
      </w:r>
    </w:p>
    <w:p w14:paraId="592E21B8" w14:textId="77777777" w:rsidR="00016D4E" w:rsidRPr="00016D4E" w:rsidRDefault="00016D4E" w:rsidP="00016D4E">
      <w:pPr>
        <w:pStyle w:val="Code"/>
      </w:pPr>
      <w:proofErr w:type="spellStart"/>
      <w:proofErr w:type="gramStart"/>
      <w:r w:rsidRPr="00016D4E">
        <w:t>glm</w:t>
      </w:r>
      <w:proofErr w:type="spellEnd"/>
      <w:r w:rsidRPr="00016D4E">
        <w:t>(</w:t>
      </w:r>
      <w:proofErr w:type="gramEnd"/>
      <w:r w:rsidRPr="00016D4E">
        <w:t xml:space="preserve">formula = coupled ~ age, family = binomial, data = </w:t>
      </w:r>
      <w:proofErr w:type="spellStart"/>
      <w:r w:rsidRPr="00016D4E">
        <w:t>okc</w:t>
      </w:r>
      <w:proofErr w:type="spellEnd"/>
      <w:r w:rsidRPr="00016D4E">
        <w:t xml:space="preserve"> %&gt;% </w:t>
      </w:r>
    </w:p>
    <w:p w14:paraId="59D07C30" w14:textId="77777777" w:rsidR="00016D4E" w:rsidRPr="00016D4E" w:rsidRDefault="00016D4E" w:rsidP="00016D4E">
      <w:pPr>
        <w:pStyle w:val="Code"/>
      </w:pPr>
      <w:r w:rsidRPr="00016D4E">
        <w:t xml:space="preserve">    </w:t>
      </w:r>
      <w:proofErr w:type="gramStart"/>
      <w:r w:rsidRPr="00016D4E">
        <w:t>filter(</w:t>
      </w:r>
      <w:proofErr w:type="gramEnd"/>
      <w:r w:rsidRPr="00016D4E">
        <w:t>age &lt; 90))</w:t>
      </w:r>
    </w:p>
    <w:p w14:paraId="2E39304E" w14:textId="77777777" w:rsidR="00016D4E" w:rsidRPr="00016D4E" w:rsidRDefault="00016D4E" w:rsidP="00016D4E">
      <w:pPr>
        <w:pStyle w:val="Code"/>
      </w:pPr>
    </w:p>
    <w:p w14:paraId="62FEE545" w14:textId="77777777" w:rsidR="00016D4E" w:rsidRPr="00016D4E" w:rsidRDefault="00016D4E" w:rsidP="00016D4E">
      <w:pPr>
        <w:pStyle w:val="Code"/>
      </w:pPr>
      <w:r w:rsidRPr="00016D4E">
        <w:t xml:space="preserve">Deviance Residuals: </w:t>
      </w:r>
    </w:p>
    <w:p w14:paraId="67AE6619" w14:textId="77777777" w:rsidR="00016D4E" w:rsidRPr="00016D4E" w:rsidRDefault="00016D4E" w:rsidP="00016D4E">
      <w:pPr>
        <w:pStyle w:val="Code"/>
      </w:pPr>
      <w:r w:rsidRPr="00016D4E">
        <w:t xml:space="preserve">    Min       1Q   Median       3Q      Max  </w:t>
      </w:r>
    </w:p>
    <w:p w14:paraId="288FCBB6" w14:textId="77777777" w:rsidR="00016D4E" w:rsidRPr="00016D4E" w:rsidRDefault="00016D4E" w:rsidP="00016D4E">
      <w:pPr>
        <w:pStyle w:val="Code"/>
      </w:pPr>
      <w:r w:rsidRPr="00016D4E">
        <w:t>-0.</w:t>
      </w:r>
      <w:proofErr w:type="gramStart"/>
      <w:r w:rsidRPr="00016D4E">
        <w:t>3369  -</w:t>
      </w:r>
      <w:proofErr w:type="gramEnd"/>
      <w:r w:rsidRPr="00016D4E">
        <w:t xml:space="preserve">0.3044  -0.2893  -0.2611   2.8840  </w:t>
      </w:r>
    </w:p>
    <w:p w14:paraId="2F86DDE9" w14:textId="77777777" w:rsidR="00016D4E" w:rsidRPr="00016D4E" w:rsidRDefault="00016D4E" w:rsidP="00016D4E">
      <w:pPr>
        <w:pStyle w:val="Code"/>
      </w:pPr>
    </w:p>
    <w:p w14:paraId="63FBF07C" w14:textId="77777777" w:rsidR="00016D4E" w:rsidRPr="00016D4E" w:rsidRDefault="00016D4E" w:rsidP="00016D4E">
      <w:pPr>
        <w:pStyle w:val="Code"/>
      </w:pPr>
      <w:r w:rsidRPr="00016D4E">
        <w:t>Coefficients:</w:t>
      </w:r>
    </w:p>
    <w:p w14:paraId="5345B1C4" w14:textId="77777777" w:rsidR="00016D4E" w:rsidRPr="00016D4E" w:rsidRDefault="00016D4E" w:rsidP="00016D4E">
      <w:pPr>
        <w:pStyle w:val="Code"/>
      </w:pPr>
      <w:r w:rsidRPr="00016D4E">
        <w:t xml:space="preserve">             Estimate Std. Error z value </w:t>
      </w:r>
      <w:proofErr w:type="spellStart"/>
      <w:r w:rsidRPr="00016D4E">
        <w:t>Pr</w:t>
      </w:r>
      <w:proofErr w:type="spellEnd"/>
      <w:r w:rsidRPr="00016D4E">
        <w:t xml:space="preserve">(&gt;|z|)    </w:t>
      </w:r>
    </w:p>
    <w:p w14:paraId="33C19B8C" w14:textId="77777777" w:rsidR="00016D4E" w:rsidRPr="00016D4E" w:rsidRDefault="00016D4E" w:rsidP="00016D4E">
      <w:pPr>
        <w:pStyle w:val="Code"/>
      </w:pPr>
      <w:r w:rsidRPr="00016D4E">
        <w:t xml:space="preserve">(Intercept) -2.371419   </w:t>
      </w:r>
      <w:proofErr w:type="gramStart"/>
      <w:r w:rsidRPr="00016D4E">
        <w:t>0.080875  -</w:t>
      </w:r>
      <w:proofErr w:type="gramEnd"/>
      <w:r w:rsidRPr="00016D4E">
        <w:t>29.32   &lt;2e-16 ***</w:t>
      </w:r>
    </w:p>
    <w:p w14:paraId="2579208E" w14:textId="77777777" w:rsidR="00016D4E" w:rsidRPr="00016D4E" w:rsidRDefault="00016D4E" w:rsidP="00016D4E">
      <w:pPr>
        <w:pStyle w:val="Code"/>
      </w:pPr>
      <w:r w:rsidRPr="00016D4E">
        <w:t xml:space="preserve">age         -0.026055   </w:t>
      </w:r>
      <w:proofErr w:type="gramStart"/>
      <w:r w:rsidRPr="00016D4E">
        <w:t>0.002564  -</w:t>
      </w:r>
      <w:proofErr w:type="gramEnd"/>
      <w:r w:rsidRPr="00016D4E">
        <w:t>10.16   &lt;2e-16 ***</w:t>
      </w:r>
    </w:p>
    <w:p w14:paraId="32E2A122" w14:textId="77777777" w:rsidR="00016D4E" w:rsidRPr="00016D4E" w:rsidRDefault="00016D4E" w:rsidP="00016D4E">
      <w:pPr>
        <w:pStyle w:val="Code"/>
      </w:pPr>
      <w:r w:rsidRPr="00016D4E">
        <w:t>---</w:t>
      </w:r>
    </w:p>
    <w:p w14:paraId="3B4C5C02" w14:textId="77777777" w:rsidR="00016D4E" w:rsidRPr="00016D4E" w:rsidRDefault="00016D4E" w:rsidP="00016D4E">
      <w:pPr>
        <w:pStyle w:val="Code"/>
      </w:pPr>
      <w:proofErr w:type="spellStart"/>
      <w:r w:rsidRPr="00016D4E">
        <w:t>Signif</w:t>
      </w:r>
      <w:proofErr w:type="spellEnd"/>
      <w:r w:rsidRPr="00016D4E">
        <w:t xml:space="preserve">. codes:  0 ‘***’ 0.001 ‘**’ 0.01 ‘*’ 0.05 ‘.’ 0.1 </w:t>
      </w:r>
      <w:proofErr w:type="gramStart"/>
      <w:r w:rsidRPr="00016D4E">
        <w:t>‘ ’</w:t>
      </w:r>
      <w:proofErr w:type="gramEnd"/>
      <w:r w:rsidRPr="00016D4E">
        <w:t xml:space="preserve"> 1</w:t>
      </w:r>
    </w:p>
    <w:p w14:paraId="7B729D94" w14:textId="77777777" w:rsidR="00016D4E" w:rsidRPr="00016D4E" w:rsidRDefault="00016D4E" w:rsidP="00016D4E">
      <w:pPr>
        <w:pStyle w:val="Code"/>
      </w:pPr>
    </w:p>
    <w:p w14:paraId="77142355" w14:textId="77777777" w:rsidR="00016D4E" w:rsidRPr="00016D4E" w:rsidRDefault="00016D4E" w:rsidP="00016D4E">
      <w:pPr>
        <w:pStyle w:val="Code"/>
      </w:pPr>
      <w:r w:rsidRPr="00016D4E">
        <w:t>(Dispersion parameter for binomial family taken to be 1)</w:t>
      </w:r>
    </w:p>
    <w:p w14:paraId="5A9C7BB9" w14:textId="77777777" w:rsidR="00016D4E" w:rsidRPr="00016D4E" w:rsidRDefault="00016D4E" w:rsidP="00016D4E">
      <w:pPr>
        <w:pStyle w:val="Code"/>
      </w:pPr>
    </w:p>
    <w:p w14:paraId="40434E2F" w14:textId="77777777" w:rsidR="00016D4E" w:rsidRPr="00016D4E" w:rsidRDefault="00016D4E" w:rsidP="00016D4E">
      <w:pPr>
        <w:pStyle w:val="Code"/>
      </w:pPr>
      <w:r w:rsidRPr="00016D4E">
        <w:t xml:space="preserve">    Null deviance: </w:t>
      </w:r>
      <w:proofErr w:type="gramStart"/>
      <w:r w:rsidRPr="00016D4E">
        <w:t>19983  on</w:t>
      </w:r>
      <w:proofErr w:type="gramEnd"/>
      <w:r w:rsidRPr="00016D4E">
        <w:t xml:space="preserve"> 59943  degrees of freedom</w:t>
      </w:r>
    </w:p>
    <w:p w14:paraId="711B4314" w14:textId="77777777" w:rsidR="00016D4E" w:rsidRPr="00016D4E" w:rsidRDefault="00016D4E" w:rsidP="00016D4E">
      <w:pPr>
        <w:pStyle w:val="Code"/>
      </w:pPr>
      <w:r w:rsidRPr="00016D4E">
        <w:t xml:space="preserve">Residual deviance: </w:t>
      </w:r>
      <w:proofErr w:type="gramStart"/>
      <w:r w:rsidRPr="00016D4E">
        <w:t>19869  on</w:t>
      </w:r>
      <w:proofErr w:type="gramEnd"/>
      <w:r w:rsidRPr="00016D4E">
        <w:t xml:space="preserve"> 59942  degrees of freedom</w:t>
      </w:r>
    </w:p>
    <w:p w14:paraId="3DE94695" w14:textId="77777777" w:rsidR="00016D4E" w:rsidRPr="00016D4E" w:rsidRDefault="00016D4E" w:rsidP="00016D4E">
      <w:pPr>
        <w:pStyle w:val="Code"/>
      </w:pPr>
      <w:r w:rsidRPr="00016D4E">
        <w:t>AIC: 19873</w:t>
      </w:r>
    </w:p>
    <w:p w14:paraId="3945A6C2" w14:textId="77777777" w:rsidR="00016D4E" w:rsidRPr="00016D4E" w:rsidRDefault="00016D4E" w:rsidP="00016D4E">
      <w:pPr>
        <w:pStyle w:val="Code"/>
      </w:pPr>
    </w:p>
    <w:p w14:paraId="5EB824A4" w14:textId="77777777" w:rsidR="00016D4E" w:rsidRPr="00016D4E" w:rsidRDefault="00016D4E" w:rsidP="00016D4E">
      <w:pPr>
        <w:pStyle w:val="Code"/>
        <w:rPr>
          <w:rFonts w:asciiTheme="minorHAnsi" w:hAnsiTheme="minorHAnsi"/>
          <w:sz w:val="24"/>
        </w:rPr>
      </w:pPr>
      <w:r w:rsidRPr="00016D4E">
        <w:t>Number of Fisher Scoring iterations: 6</w:t>
      </w:r>
    </w:p>
    <w:p w14:paraId="1B9D270C" w14:textId="41E61526" w:rsidR="00152CF0" w:rsidRDefault="00016D4E" w:rsidP="00016D4E">
      <w:pPr>
        <w:pStyle w:val="ListParagraph"/>
        <w:numPr>
          <w:ilvl w:val="1"/>
          <w:numId w:val="10"/>
        </w:numPr>
        <w:tabs>
          <w:tab w:val="clear" w:pos="-1440"/>
          <w:tab w:val="clear" w:pos="-720"/>
          <w:tab w:val="clear" w:pos="0"/>
          <w:tab w:val="clear" w:pos="361"/>
          <w:tab w:val="clear" w:pos="433"/>
          <w:tab w:val="clear" w:pos="722"/>
          <w:tab w:val="clear" w:pos="866"/>
          <w:tab w:val="clear" w:pos="1083"/>
          <w:tab w:val="clear" w:pos="1299"/>
          <w:tab w:val="clear" w:pos="1444"/>
          <w:tab w:val="clear" w:pos="1732"/>
          <w:tab w:val="clear" w:pos="1806"/>
          <w:tab w:val="clear" w:pos="2167"/>
          <w:tab w:val="clear" w:pos="2528"/>
          <w:tab w:val="clear" w:pos="2598"/>
          <w:tab w:val="clear" w:pos="2889"/>
          <w:tab w:val="clear" w:pos="3031"/>
          <w:tab w:val="clear" w:pos="3250"/>
          <w:tab w:val="clear" w:pos="3464"/>
          <w:tab w:val="clear" w:pos="3612"/>
          <w:tab w:val="clear" w:pos="3897"/>
          <w:tab w:val="clear" w:pos="3973"/>
          <w:tab w:val="clear" w:pos="4334"/>
          <w:tab w:val="clear" w:pos="4695"/>
          <w:tab w:val="clear" w:pos="4763"/>
          <w:tab w:val="clear" w:pos="5056"/>
          <w:tab w:val="clear" w:pos="5196"/>
          <w:tab w:val="clear" w:pos="5418"/>
          <w:tab w:val="clear" w:pos="5629"/>
          <w:tab w:val="clear" w:pos="5779"/>
          <w:tab w:val="clear" w:pos="6062"/>
          <w:tab w:val="clear" w:pos="6140"/>
          <w:tab w:val="clear" w:pos="6495"/>
          <w:tab w:val="clear" w:pos="6928"/>
          <w:tab w:val="clear" w:pos="7361"/>
          <w:tab w:val="clear" w:pos="7794"/>
          <w:tab w:val="clear" w:pos="8227"/>
          <w:tab w:val="clear" w:pos="8660"/>
          <w:tab w:val="clear" w:pos="9093"/>
        </w:tabs>
        <w:spacing w:after="120"/>
        <w:contextualSpacing w:val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We can show the best-fit logistic regression equation for π (the probability of being coupled) directly by using </w:t>
      </w:r>
      <w:proofErr w:type="spellStart"/>
      <w:r>
        <w:rPr>
          <w:rFonts w:asciiTheme="minorHAnsi" w:hAnsiTheme="minorHAnsi" w:cstheme="minorHAnsi"/>
        </w:rPr>
        <w:t>ggplot</w:t>
      </w:r>
      <w:proofErr w:type="spellEnd"/>
      <w:r>
        <w:rPr>
          <w:rFonts w:asciiTheme="minorHAnsi" w:hAnsiTheme="minorHAnsi" w:cstheme="minorHAnsi"/>
        </w:rPr>
        <w:t>. Remember, the relationship is only linear in the logit</w:t>
      </w:r>
      <w:r w:rsidR="009F2FA4">
        <w:rPr>
          <w:rFonts w:asciiTheme="minorHAnsi" w:hAnsiTheme="minorHAnsi" w:cstheme="minorHAnsi"/>
        </w:rPr>
        <w:t>, but not linear in terms of probability outcome.</w:t>
      </w:r>
    </w:p>
    <w:p w14:paraId="28E235DF" w14:textId="77777777" w:rsidR="00016D4E" w:rsidRPr="00016D4E" w:rsidRDefault="00016D4E" w:rsidP="00016D4E">
      <w:pPr>
        <w:pStyle w:val="Code"/>
      </w:pPr>
      <w:r w:rsidRPr="00016D4E">
        <w:t xml:space="preserve">&gt; </w:t>
      </w:r>
      <w:proofErr w:type="spellStart"/>
      <w:r w:rsidRPr="00016D4E">
        <w:t>okc</w:t>
      </w:r>
      <w:proofErr w:type="spellEnd"/>
      <w:r w:rsidRPr="00016D4E">
        <w:t xml:space="preserve"> %&gt;%</w:t>
      </w:r>
    </w:p>
    <w:p w14:paraId="09397140" w14:textId="77777777" w:rsidR="00016D4E" w:rsidRPr="00016D4E" w:rsidRDefault="00016D4E" w:rsidP="00016D4E">
      <w:pPr>
        <w:pStyle w:val="Code"/>
      </w:pPr>
      <w:r w:rsidRPr="00016D4E">
        <w:t xml:space="preserve">+   </w:t>
      </w:r>
      <w:proofErr w:type="gramStart"/>
      <w:r w:rsidRPr="00016D4E">
        <w:t>filter(</w:t>
      </w:r>
      <w:proofErr w:type="gramEnd"/>
      <w:r w:rsidRPr="00016D4E">
        <w:t>age &lt; 90) %&gt;%</w:t>
      </w:r>
    </w:p>
    <w:p w14:paraId="7BBA516E" w14:textId="77777777" w:rsidR="00016D4E" w:rsidRPr="00016D4E" w:rsidRDefault="00016D4E" w:rsidP="00016D4E">
      <w:pPr>
        <w:pStyle w:val="Code"/>
      </w:pPr>
      <w:r w:rsidRPr="00016D4E">
        <w:t xml:space="preserve">+   </w:t>
      </w:r>
      <w:proofErr w:type="spellStart"/>
      <w:proofErr w:type="gramStart"/>
      <w:r w:rsidRPr="00016D4E">
        <w:t>ggplot</w:t>
      </w:r>
      <w:proofErr w:type="spellEnd"/>
      <w:r w:rsidRPr="00016D4E">
        <w:t>(</w:t>
      </w:r>
      <w:proofErr w:type="spellStart"/>
      <w:proofErr w:type="gramEnd"/>
      <w:r w:rsidRPr="00016D4E">
        <w:t>aes</w:t>
      </w:r>
      <w:proofErr w:type="spellEnd"/>
      <w:r w:rsidRPr="00016D4E">
        <w:t>(x = age, y = coupled)) +</w:t>
      </w:r>
    </w:p>
    <w:p w14:paraId="35D2D71B" w14:textId="77777777" w:rsidR="00016D4E" w:rsidRPr="00016D4E" w:rsidRDefault="00016D4E" w:rsidP="00016D4E">
      <w:pPr>
        <w:pStyle w:val="Code"/>
      </w:pPr>
      <w:r w:rsidRPr="00016D4E">
        <w:t xml:space="preserve">+   </w:t>
      </w:r>
      <w:proofErr w:type="spellStart"/>
      <w:r w:rsidRPr="00016D4E">
        <w:t>geom_</w:t>
      </w:r>
      <w:proofErr w:type="gramStart"/>
      <w:r w:rsidRPr="00016D4E">
        <w:t>point</w:t>
      </w:r>
      <w:proofErr w:type="spellEnd"/>
      <w:r w:rsidRPr="00016D4E">
        <w:t>(</w:t>
      </w:r>
      <w:proofErr w:type="gramEnd"/>
      <w:r w:rsidRPr="00016D4E">
        <w:t>alpha = .1) +</w:t>
      </w:r>
    </w:p>
    <w:p w14:paraId="7493013F" w14:textId="77777777" w:rsidR="00016D4E" w:rsidRPr="00016D4E" w:rsidRDefault="00016D4E" w:rsidP="00016D4E">
      <w:pPr>
        <w:pStyle w:val="Code"/>
      </w:pPr>
      <w:r w:rsidRPr="00016D4E">
        <w:t xml:space="preserve">+   </w:t>
      </w:r>
      <w:proofErr w:type="spellStart"/>
      <w:r w:rsidRPr="00016D4E">
        <w:t>geom_</w:t>
      </w:r>
      <w:proofErr w:type="gramStart"/>
      <w:r w:rsidRPr="00016D4E">
        <w:t>smooth</w:t>
      </w:r>
      <w:proofErr w:type="spellEnd"/>
      <w:r w:rsidRPr="00016D4E">
        <w:t>(</w:t>
      </w:r>
      <w:proofErr w:type="gramEnd"/>
      <w:r w:rsidRPr="00016D4E">
        <w:t>method = "</w:t>
      </w:r>
      <w:proofErr w:type="spellStart"/>
      <w:r w:rsidRPr="00016D4E">
        <w:t>glm</w:t>
      </w:r>
      <w:proofErr w:type="spellEnd"/>
      <w:r w:rsidRPr="00016D4E">
        <w:t xml:space="preserve">", </w:t>
      </w:r>
      <w:proofErr w:type="spellStart"/>
      <w:r w:rsidRPr="00016D4E">
        <w:t>method.args</w:t>
      </w:r>
      <w:proofErr w:type="spellEnd"/>
      <w:r w:rsidRPr="00016D4E">
        <w:t xml:space="preserve"> = list(family = "binomial"))</w:t>
      </w:r>
    </w:p>
    <w:p w14:paraId="60C83034" w14:textId="77777777" w:rsidR="00016D4E" w:rsidRDefault="00016D4E" w:rsidP="00016D4E">
      <w:pPr>
        <w:pStyle w:val="Code"/>
      </w:pPr>
      <w:r w:rsidRPr="00016D4E">
        <w:t>`</w:t>
      </w:r>
      <w:proofErr w:type="spellStart"/>
      <w:r w:rsidRPr="00016D4E">
        <w:t>geom_</w:t>
      </w:r>
      <w:proofErr w:type="gramStart"/>
      <w:r w:rsidRPr="00016D4E">
        <w:t>smooth</w:t>
      </w:r>
      <w:proofErr w:type="spellEnd"/>
      <w:r w:rsidRPr="00016D4E">
        <w:t>(</w:t>
      </w:r>
      <w:proofErr w:type="gramEnd"/>
      <w:r w:rsidRPr="00016D4E">
        <w:t>)` using formula 'y ~ x'</w:t>
      </w:r>
    </w:p>
    <w:p w14:paraId="531B3FE3" w14:textId="10C7EC7D" w:rsidR="00016D4E" w:rsidRDefault="00016D4E" w:rsidP="00016D4E">
      <w:pPr>
        <w:pStyle w:val="ListParagraph"/>
        <w:tabs>
          <w:tab w:val="clear" w:pos="-1440"/>
          <w:tab w:val="clear" w:pos="-720"/>
          <w:tab w:val="clear" w:pos="0"/>
          <w:tab w:val="clear" w:pos="361"/>
          <w:tab w:val="clear" w:pos="433"/>
          <w:tab w:val="clear" w:pos="722"/>
          <w:tab w:val="clear" w:pos="866"/>
          <w:tab w:val="clear" w:pos="1083"/>
          <w:tab w:val="clear" w:pos="1299"/>
          <w:tab w:val="clear" w:pos="1444"/>
          <w:tab w:val="clear" w:pos="1732"/>
          <w:tab w:val="clear" w:pos="1806"/>
          <w:tab w:val="clear" w:pos="2167"/>
          <w:tab w:val="clear" w:pos="2528"/>
          <w:tab w:val="clear" w:pos="2598"/>
          <w:tab w:val="clear" w:pos="2889"/>
          <w:tab w:val="clear" w:pos="3031"/>
          <w:tab w:val="clear" w:pos="3250"/>
          <w:tab w:val="clear" w:pos="3464"/>
          <w:tab w:val="clear" w:pos="3612"/>
          <w:tab w:val="clear" w:pos="3897"/>
          <w:tab w:val="clear" w:pos="3973"/>
          <w:tab w:val="clear" w:pos="4334"/>
          <w:tab w:val="clear" w:pos="4695"/>
          <w:tab w:val="clear" w:pos="4763"/>
          <w:tab w:val="clear" w:pos="5056"/>
          <w:tab w:val="clear" w:pos="5196"/>
          <w:tab w:val="clear" w:pos="5418"/>
          <w:tab w:val="clear" w:pos="5629"/>
          <w:tab w:val="clear" w:pos="5779"/>
          <w:tab w:val="clear" w:pos="6062"/>
          <w:tab w:val="clear" w:pos="6140"/>
          <w:tab w:val="clear" w:pos="6495"/>
          <w:tab w:val="clear" w:pos="6928"/>
          <w:tab w:val="clear" w:pos="7361"/>
          <w:tab w:val="clear" w:pos="7794"/>
          <w:tab w:val="clear" w:pos="8227"/>
          <w:tab w:val="clear" w:pos="8660"/>
          <w:tab w:val="clear" w:pos="9093"/>
        </w:tabs>
        <w:spacing w:after="120"/>
        <w:ind w:left="792"/>
        <w:contextualSpacing w:val="0"/>
        <w:rPr>
          <w:rFonts w:asciiTheme="minorHAnsi" w:hAnsiTheme="minorHAnsi" w:cstheme="minorHAnsi"/>
        </w:rPr>
      </w:pPr>
      <w:r w:rsidRPr="00016D4E">
        <w:rPr>
          <w:noProof/>
        </w:rPr>
        <w:drawing>
          <wp:inline distT="0" distB="0" distL="0" distR="0" wp14:anchorId="745E3218" wp14:editId="34155CE2">
            <wp:extent cx="2267869" cy="2006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71319" cy="20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4A39E" w14:textId="0BB92791" w:rsidR="00734CE1" w:rsidRDefault="00016D4E" w:rsidP="00D16383">
      <w:pPr>
        <w:pStyle w:val="ListParagraph"/>
        <w:numPr>
          <w:ilvl w:val="1"/>
          <w:numId w:val="10"/>
        </w:numPr>
        <w:tabs>
          <w:tab w:val="clear" w:pos="-1440"/>
          <w:tab w:val="clear" w:pos="-720"/>
          <w:tab w:val="clear" w:pos="0"/>
          <w:tab w:val="clear" w:pos="361"/>
          <w:tab w:val="clear" w:pos="433"/>
          <w:tab w:val="clear" w:pos="722"/>
          <w:tab w:val="clear" w:pos="866"/>
          <w:tab w:val="clear" w:pos="1083"/>
          <w:tab w:val="clear" w:pos="1299"/>
          <w:tab w:val="clear" w:pos="1444"/>
          <w:tab w:val="clear" w:pos="1732"/>
          <w:tab w:val="clear" w:pos="1806"/>
          <w:tab w:val="clear" w:pos="2167"/>
          <w:tab w:val="clear" w:pos="2528"/>
          <w:tab w:val="clear" w:pos="2598"/>
          <w:tab w:val="clear" w:pos="2889"/>
          <w:tab w:val="clear" w:pos="3031"/>
          <w:tab w:val="clear" w:pos="3250"/>
          <w:tab w:val="clear" w:pos="3464"/>
          <w:tab w:val="clear" w:pos="3612"/>
          <w:tab w:val="clear" w:pos="3897"/>
          <w:tab w:val="clear" w:pos="3973"/>
          <w:tab w:val="clear" w:pos="4334"/>
          <w:tab w:val="clear" w:pos="4695"/>
          <w:tab w:val="clear" w:pos="4763"/>
          <w:tab w:val="clear" w:pos="5056"/>
          <w:tab w:val="clear" w:pos="5196"/>
          <w:tab w:val="clear" w:pos="5418"/>
          <w:tab w:val="clear" w:pos="5629"/>
          <w:tab w:val="clear" w:pos="5779"/>
          <w:tab w:val="clear" w:pos="6062"/>
          <w:tab w:val="clear" w:pos="6140"/>
          <w:tab w:val="clear" w:pos="6495"/>
          <w:tab w:val="clear" w:pos="6928"/>
          <w:tab w:val="clear" w:pos="7361"/>
          <w:tab w:val="clear" w:pos="7794"/>
          <w:tab w:val="clear" w:pos="8227"/>
          <w:tab w:val="clear" w:pos="8660"/>
          <w:tab w:val="clear" w:pos="9093"/>
        </w:tabs>
        <w:spacing w:after="120"/>
        <w:contextualSpacing w:val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Recall the predicted value π for any X is given by:</w:t>
      </w:r>
    </w:p>
    <w:p w14:paraId="592FAD88" w14:textId="4B4FB831" w:rsidR="00016D4E" w:rsidRPr="00016D4E" w:rsidRDefault="00000000" w:rsidP="00016D4E">
      <w:pPr>
        <w:pStyle w:val="ListParagraph"/>
        <w:tabs>
          <w:tab w:val="clear" w:pos="-1440"/>
          <w:tab w:val="clear" w:pos="-720"/>
          <w:tab w:val="clear" w:pos="0"/>
          <w:tab w:val="clear" w:pos="361"/>
          <w:tab w:val="clear" w:pos="433"/>
          <w:tab w:val="clear" w:pos="722"/>
          <w:tab w:val="clear" w:pos="866"/>
          <w:tab w:val="clear" w:pos="1083"/>
          <w:tab w:val="clear" w:pos="1299"/>
          <w:tab w:val="clear" w:pos="1444"/>
          <w:tab w:val="clear" w:pos="1732"/>
          <w:tab w:val="clear" w:pos="1806"/>
          <w:tab w:val="clear" w:pos="2167"/>
          <w:tab w:val="clear" w:pos="2528"/>
          <w:tab w:val="clear" w:pos="2598"/>
          <w:tab w:val="clear" w:pos="2889"/>
          <w:tab w:val="clear" w:pos="3031"/>
          <w:tab w:val="clear" w:pos="3250"/>
          <w:tab w:val="clear" w:pos="3464"/>
          <w:tab w:val="clear" w:pos="3612"/>
          <w:tab w:val="clear" w:pos="3897"/>
          <w:tab w:val="clear" w:pos="3973"/>
          <w:tab w:val="clear" w:pos="4334"/>
          <w:tab w:val="clear" w:pos="4695"/>
          <w:tab w:val="clear" w:pos="4763"/>
          <w:tab w:val="clear" w:pos="5056"/>
          <w:tab w:val="clear" w:pos="5196"/>
          <w:tab w:val="clear" w:pos="5418"/>
          <w:tab w:val="clear" w:pos="5629"/>
          <w:tab w:val="clear" w:pos="5779"/>
          <w:tab w:val="clear" w:pos="6062"/>
          <w:tab w:val="clear" w:pos="6140"/>
          <w:tab w:val="clear" w:pos="6495"/>
          <w:tab w:val="clear" w:pos="6928"/>
          <w:tab w:val="clear" w:pos="7361"/>
          <w:tab w:val="clear" w:pos="7794"/>
          <w:tab w:val="clear" w:pos="8227"/>
          <w:tab w:val="clear" w:pos="8660"/>
          <w:tab w:val="clear" w:pos="9093"/>
        </w:tabs>
        <w:spacing w:after="120"/>
        <w:ind w:left="792"/>
        <w:contextualSpacing w:val="0"/>
        <w:rPr>
          <w:rFonts w:asciiTheme="minorHAnsi" w:hAnsiTheme="minorHAnsi" w:cstheme="minorHAnsi"/>
        </w:rPr>
      </w:pPr>
      <m:oMathPara>
        <m:oMath>
          <m:acc>
            <m:accPr>
              <m:ctrlPr>
                <w:rPr>
                  <w:rFonts w:ascii="Cambria Math" w:hAnsi="Cambria Math" w:cstheme="minorHAnsi"/>
                  <w:i/>
                </w:rPr>
              </m:ctrlPr>
            </m:accPr>
            <m:e>
              <m:r>
                <w:rPr>
                  <w:rFonts w:ascii="Cambria Math" w:hAnsi="Cambria Math" w:cstheme="minorHAnsi"/>
                </w:rPr>
                <m:t>π</m:t>
              </m:r>
            </m:e>
          </m:acc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theme="minorHAnsi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1</m:t>
                      </m:r>
                    </m:sub>
                  </m:sSub>
                </m:sup>
              </m:sSup>
            </m:num>
            <m:den>
              <m:r>
                <w:rPr>
                  <w:rFonts w:ascii="Cambria Math" w:hAnsi="Cambria Math" w:cstheme="minorHAnsi"/>
                </w:rPr>
                <m:t>1+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theme="minorHAnsi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1</m:t>
                      </m:r>
                    </m:sub>
                  </m:sSub>
                </m:sup>
              </m:sSup>
            </m:den>
          </m:f>
        </m:oMath>
      </m:oMathPara>
    </w:p>
    <w:p w14:paraId="4C5A1A0C" w14:textId="77777777" w:rsidR="00016D4E" w:rsidRPr="00016D4E" w:rsidRDefault="00016D4E" w:rsidP="00016D4E">
      <w:pPr>
        <w:pStyle w:val="ListParagraph"/>
        <w:tabs>
          <w:tab w:val="clear" w:pos="-1440"/>
          <w:tab w:val="clear" w:pos="-720"/>
          <w:tab w:val="clear" w:pos="0"/>
          <w:tab w:val="clear" w:pos="361"/>
          <w:tab w:val="clear" w:pos="433"/>
          <w:tab w:val="clear" w:pos="722"/>
          <w:tab w:val="clear" w:pos="866"/>
          <w:tab w:val="clear" w:pos="1083"/>
          <w:tab w:val="clear" w:pos="1299"/>
          <w:tab w:val="clear" w:pos="1444"/>
          <w:tab w:val="clear" w:pos="1732"/>
          <w:tab w:val="clear" w:pos="1806"/>
          <w:tab w:val="clear" w:pos="2167"/>
          <w:tab w:val="clear" w:pos="2528"/>
          <w:tab w:val="clear" w:pos="2598"/>
          <w:tab w:val="clear" w:pos="2889"/>
          <w:tab w:val="clear" w:pos="3031"/>
          <w:tab w:val="clear" w:pos="3250"/>
          <w:tab w:val="clear" w:pos="3464"/>
          <w:tab w:val="clear" w:pos="3612"/>
          <w:tab w:val="clear" w:pos="3897"/>
          <w:tab w:val="clear" w:pos="3973"/>
          <w:tab w:val="clear" w:pos="4334"/>
          <w:tab w:val="clear" w:pos="4695"/>
          <w:tab w:val="clear" w:pos="4763"/>
          <w:tab w:val="clear" w:pos="5056"/>
          <w:tab w:val="clear" w:pos="5196"/>
          <w:tab w:val="clear" w:pos="5418"/>
          <w:tab w:val="clear" w:pos="5629"/>
          <w:tab w:val="clear" w:pos="5779"/>
          <w:tab w:val="clear" w:pos="6062"/>
          <w:tab w:val="clear" w:pos="6140"/>
          <w:tab w:val="clear" w:pos="6495"/>
          <w:tab w:val="clear" w:pos="6928"/>
          <w:tab w:val="clear" w:pos="7361"/>
          <w:tab w:val="clear" w:pos="7794"/>
          <w:tab w:val="clear" w:pos="8227"/>
          <w:tab w:val="clear" w:pos="8660"/>
          <w:tab w:val="clear" w:pos="9093"/>
        </w:tabs>
        <w:spacing w:after="120"/>
        <w:ind w:left="792"/>
        <w:contextualSpacing w:val="0"/>
        <w:rPr>
          <w:rFonts w:asciiTheme="minorHAnsi" w:hAnsiTheme="minorHAnsi" w:cstheme="minorHAnsi"/>
        </w:rPr>
      </w:pPr>
    </w:p>
    <w:p w14:paraId="458DC854" w14:textId="37A62DEE" w:rsidR="00016D4E" w:rsidRPr="00016D4E" w:rsidRDefault="00000000" w:rsidP="00016D4E">
      <w:pPr>
        <w:pStyle w:val="ListParagraph"/>
        <w:tabs>
          <w:tab w:val="clear" w:pos="-1440"/>
          <w:tab w:val="clear" w:pos="-720"/>
          <w:tab w:val="clear" w:pos="0"/>
          <w:tab w:val="clear" w:pos="361"/>
          <w:tab w:val="clear" w:pos="433"/>
          <w:tab w:val="clear" w:pos="722"/>
          <w:tab w:val="clear" w:pos="866"/>
          <w:tab w:val="clear" w:pos="1083"/>
          <w:tab w:val="clear" w:pos="1299"/>
          <w:tab w:val="clear" w:pos="1444"/>
          <w:tab w:val="clear" w:pos="1732"/>
          <w:tab w:val="clear" w:pos="1806"/>
          <w:tab w:val="clear" w:pos="2167"/>
          <w:tab w:val="clear" w:pos="2528"/>
          <w:tab w:val="clear" w:pos="2598"/>
          <w:tab w:val="clear" w:pos="2889"/>
          <w:tab w:val="clear" w:pos="3031"/>
          <w:tab w:val="clear" w:pos="3250"/>
          <w:tab w:val="clear" w:pos="3464"/>
          <w:tab w:val="clear" w:pos="3612"/>
          <w:tab w:val="clear" w:pos="3897"/>
          <w:tab w:val="clear" w:pos="3973"/>
          <w:tab w:val="clear" w:pos="4334"/>
          <w:tab w:val="clear" w:pos="4695"/>
          <w:tab w:val="clear" w:pos="4763"/>
          <w:tab w:val="clear" w:pos="5056"/>
          <w:tab w:val="clear" w:pos="5196"/>
          <w:tab w:val="clear" w:pos="5418"/>
          <w:tab w:val="clear" w:pos="5629"/>
          <w:tab w:val="clear" w:pos="5779"/>
          <w:tab w:val="clear" w:pos="6062"/>
          <w:tab w:val="clear" w:pos="6140"/>
          <w:tab w:val="clear" w:pos="6495"/>
          <w:tab w:val="clear" w:pos="6928"/>
          <w:tab w:val="clear" w:pos="7361"/>
          <w:tab w:val="clear" w:pos="7794"/>
          <w:tab w:val="clear" w:pos="8227"/>
          <w:tab w:val="clear" w:pos="8660"/>
          <w:tab w:val="clear" w:pos="9093"/>
        </w:tabs>
        <w:spacing w:after="120"/>
        <w:ind w:left="792"/>
        <w:contextualSpacing w:val="0"/>
        <w:rPr>
          <w:rFonts w:asciiTheme="minorHAnsi" w:hAnsiTheme="minorHAnsi" w:cstheme="minorHAnsi"/>
        </w:rPr>
      </w:pPr>
      <m:oMathPara>
        <m:oMath>
          <m:acc>
            <m:accPr>
              <m:ctrlPr>
                <w:rPr>
                  <w:rFonts w:ascii="Cambria Math" w:hAnsi="Cambria Math" w:cstheme="minorHAnsi"/>
                  <w:i/>
                </w:rPr>
              </m:ctrlPr>
            </m:accPr>
            <m:e>
              <m:r>
                <w:rPr>
                  <w:rFonts w:ascii="Cambria Math" w:hAnsi="Cambria Math" w:cstheme="minorHAnsi"/>
                </w:rPr>
                <m:t>π</m:t>
              </m:r>
            </m:e>
          </m:acc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</w:rPr>
                    <m:t>-2.37-0.026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1</m:t>
                      </m:r>
                    </m:sub>
                  </m:sSub>
                </m:sup>
              </m:sSup>
            </m:num>
            <m:den>
              <m:r>
                <w:rPr>
                  <w:rFonts w:ascii="Cambria Math" w:hAnsi="Cambria Math" w:cstheme="minorHAnsi"/>
                </w:rPr>
                <m:t>1+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</w:rPr>
                    <m:t>-2.37-0.026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1</m:t>
                      </m:r>
                    </m:sub>
                  </m:sSub>
                </m:sup>
              </m:sSup>
            </m:den>
          </m:f>
        </m:oMath>
      </m:oMathPara>
    </w:p>
    <w:p w14:paraId="7D3CC8B1" w14:textId="77777777" w:rsidR="00016D4E" w:rsidRDefault="00016D4E" w:rsidP="00016D4E">
      <w:pPr>
        <w:pStyle w:val="ListParagraph"/>
        <w:tabs>
          <w:tab w:val="clear" w:pos="-1440"/>
          <w:tab w:val="clear" w:pos="-720"/>
          <w:tab w:val="clear" w:pos="0"/>
          <w:tab w:val="clear" w:pos="361"/>
          <w:tab w:val="clear" w:pos="433"/>
          <w:tab w:val="clear" w:pos="722"/>
          <w:tab w:val="clear" w:pos="866"/>
          <w:tab w:val="clear" w:pos="1083"/>
          <w:tab w:val="clear" w:pos="1299"/>
          <w:tab w:val="clear" w:pos="1444"/>
          <w:tab w:val="clear" w:pos="1732"/>
          <w:tab w:val="clear" w:pos="1806"/>
          <w:tab w:val="clear" w:pos="2167"/>
          <w:tab w:val="clear" w:pos="2528"/>
          <w:tab w:val="clear" w:pos="2598"/>
          <w:tab w:val="clear" w:pos="2889"/>
          <w:tab w:val="clear" w:pos="3031"/>
          <w:tab w:val="clear" w:pos="3250"/>
          <w:tab w:val="clear" w:pos="3464"/>
          <w:tab w:val="clear" w:pos="3612"/>
          <w:tab w:val="clear" w:pos="3897"/>
          <w:tab w:val="clear" w:pos="3973"/>
          <w:tab w:val="clear" w:pos="4334"/>
          <w:tab w:val="clear" w:pos="4695"/>
          <w:tab w:val="clear" w:pos="4763"/>
          <w:tab w:val="clear" w:pos="5056"/>
          <w:tab w:val="clear" w:pos="5196"/>
          <w:tab w:val="clear" w:pos="5418"/>
          <w:tab w:val="clear" w:pos="5629"/>
          <w:tab w:val="clear" w:pos="5779"/>
          <w:tab w:val="clear" w:pos="6062"/>
          <w:tab w:val="clear" w:pos="6140"/>
          <w:tab w:val="clear" w:pos="6495"/>
          <w:tab w:val="clear" w:pos="6928"/>
          <w:tab w:val="clear" w:pos="7361"/>
          <w:tab w:val="clear" w:pos="7794"/>
          <w:tab w:val="clear" w:pos="8227"/>
          <w:tab w:val="clear" w:pos="8660"/>
          <w:tab w:val="clear" w:pos="9093"/>
        </w:tabs>
        <w:spacing w:after="120"/>
        <w:ind w:left="792"/>
        <w:contextualSpacing w:val="0"/>
        <w:rPr>
          <w:rFonts w:asciiTheme="minorHAnsi" w:hAnsiTheme="minorHAnsi" w:cstheme="minorHAnsi"/>
        </w:rPr>
      </w:pPr>
    </w:p>
    <w:p w14:paraId="5C0D6F71" w14:textId="58562BC1" w:rsidR="00B522BE" w:rsidRDefault="00016D4E" w:rsidP="00B522BE">
      <w:pPr>
        <w:pStyle w:val="ListParagraph"/>
        <w:numPr>
          <w:ilvl w:val="2"/>
          <w:numId w:val="10"/>
        </w:numPr>
        <w:tabs>
          <w:tab w:val="clear" w:pos="-1440"/>
          <w:tab w:val="clear" w:pos="-720"/>
          <w:tab w:val="clear" w:pos="0"/>
          <w:tab w:val="clear" w:pos="361"/>
          <w:tab w:val="clear" w:pos="433"/>
          <w:tab w:val="clear" w:pos="722"/>
          <w:tab w:val="clear" w:pos="866"/>
          <w:tab w:val="clear" w:pos="1083"/>
          <w:tab w:val="clear" w:pos="1299"/>
          <w:tab w:val="clear" w:pos="1444"/>
          <w:tab w:val="clear" w:pos="1732"/>
          <w:tab w:val="clear" w:pos="1806"/>
          <w:tab w:val="clear" w:pos="2167"/>
          <w:tab w:val="clear" w:pos="2528"/>
          <w:tab w:val="clear" w:pos="2598"/>
          <w:tab w:val="clear" w:pos="2889"/>
          <w:tab w:val="clear" w:pos="3031"/>
          <w:tab w:val="clear" w:pos="3250"/>
          <w:tab w:val="clear" w:pos="3464"/>
          <w:tab w:val="clear" w:pos="3612"/>
          <w:tab w:val="clear" w:pos="3897"/>
          <w:tab w:val="clear" w:pos="3973"/>
          <w:tab w:val="clear" w:pos="4334"/>
          <w:tab w:val="clear" w:pos="4695"/>
          <w:tab w:val="clear" w:pos="4763"/>
          <w:tab w:val="clear" w:pos="5056"/>
          <w:tab w:val="clear" w:pos="5196"/>
          <w:tab w:val="clear" w:pos="5418"/>
          <w:tab w:val="clear" w:pos="5629"/>
          <w:tab w:val="clear" w:pos="5779"/>
          <w:tab w:val="clear" w:pos="6062"/>
          <w:tab w:val="clear" w:pos="6140"/>
          <w:tab w:val="clear" w:pos="6495"/>
          <w:tab w:val="clear" w:pos="6928"/>
          <w:tab w:val="clear" w:pos="7361"/>
          <w:tab w:val="clear" w:pos="7794"/>
          <w:tab w:val="clear" w:pos="8227"/>
          <w:tab w:val="clear" w:pos="8660"/>
          <w:tab w:val="clear" w:pos="9093"/>
        </w:tabs>
        <w:spacing w:after="120"/>
        <w:ind w:left="1440" w:hanging="720"/>
        <w:contextualSpacing w:val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What is the predicted probability of being coupled for somebody 20 years old? 5.3%</w:t>
      </w:r>
    </w:p>
    <w:p w14:paraId="7CD96240" w14:textId="3800B8EA" w:rsidR="00016D4E" w:rsidRDefault="00000000" w:rsidP="00016D4E">
      <w:pPr>
        <w:pStyle w:val="ListParagraph"/>
        <w:tabs>
          <w:tab w:val="clear" w:pos="-1440"/>
          <w:tab w:val="clear" w:pos="-720"/>
          <w:tab w:val="clear" w:pos="0"/>
          <w:tab w:val="clear" w:pos="361"/>
          <w:tab w:val="clear" w:pos="433"/>
          <w:tab w:val="clear" w:pos="722"/>
          <w:tab w:val="clear" w:pos="866"/>
          <w:tab w:val="clear" w:pos="1083"/>
          <w:tab w:val="clear" w:pos="1299"/>
          <w:tab w:val="clear" w:pos="1444"/>
          <w:tab w:val="clear" w:pos="1732"/>
          <w:tab w:val="clear" w:pos="1806"/>
          <w:tab w:val="clear" w:pos="2167"/>
          <w:tab w:val="clear" w:pos="2528"/>
          <w:tab w:val="clear" w:pos="2598"/>
          <w:tab w:val="clear" w:pos="2889"/>
          <w:tab w:val="clear" w:pos="3031"/>
          <w:tab w:val="clear" w:pos="3250"/>
          <w:tab w:val="clear" w:pos="3464"/>
          <w:tab w:val="clear" w:pos="3612"/>
          <w:tab w:val="clear" w:pos="3897"/>
          <w:tab w:val="clear" w:pos="3973"/>
          <w:tab w:val="clear" w:pos="4334"/>
          <w:tab w:val="clear" w:pos="4695"/>
          <w:tab w:val="clear" w:pos="4763"/>
          <w:tab w:val="clear" w:pos="5056"/>
          <w:tab w:val="clear" w:pos="5196"/>
          <w:tab w:val="clear" w:pos="5418"/>
          <w:tab w:val="clear" w:pos="5629"/>
          <w:tab w:val="clear" w:pos="5779"/>
          <w:tab w:val="clear" w:pos="6062"/>
          <w:tab w:val="clear" w:pos="6140"/>
          <w:tab w:val="clear" w:pos="6495"/>
          <w:tab w:val="clear" w:pos="6928"/>
          <w:tab w:val="clear" w:pos="7361"/>
          <w:tab w:val="clear" w:pos="7794"/>
          <w:tab w:val="clear" w:pos="8227"/>
          <w:tab w:val="clear" w:pos="8660"/>
          <w:tab w:val="clear" w:pos="9093"/>
        </w:tabs>
        <w:spacing w:after="120"/>
        <w:ind w:left="1440"/>
        <w:contextualSpacing w:val="0"/>
        <w:rPr>
          <w:rFonts w:asciiTheme="minorHAnsi" w:hAnsiTheme="minorHAnsi" w:cstheme="minorHAnsi"/>
        </w:r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</w:rPr>
                    <m:t>-2.37-0.026(20)</m:t>
                  </m:r>
                </m:sup>
              </m:sSup>
            </m:num>
            <m:den>
              <m:r>
                <w:rPr>
                  <w:rFonts w:ascii="Cambria Math" w:hAnsi="Cambria Math" w:cstheme="minorHAnsi"/>
                </w:rPr>
                <m:t>1+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</w:rPr>
                    <m:t>-2.37-0.026(20)</m:t>
                  </m:r>
                </m:sup>
              </m:sSup>
            </m:den>
          </m:f>
        </m:oMath>
      </m:oMathPara>
    </w:p>
    <w:p w14:paraId="44F8ACE8" w14:textId="003F5DA6" w:rsidR="00016D4E" w:rsidRDefault="00016D4E" w:rsidP="00B522BE">
      <w:pPr>
        <w:pStyle w:val="ListParagraph"/>
        <w:numPr>
          <w:ilvl w:val="2"/>
          <w:numId w:val="10"/>
        </w:numPr>
        <w:tabs>
          <w:tab w:val="clear" w:pos="-1440"/>
          <w:tab w:val="clear" w:pos="-720"/>
          <w:tab w:val="clear" w:pos="0"/>
          <w:tab w:val="clear" w:pos="361"/>
          <w:tab w:val="clear" w:pos="433"/>
          <w:tab w:val="clear" w:pos="722"/>
          <w:tab w:val="clear" w:pos="866"/>
          <w:tab w:val="clear" w:pos="1083"/>
          <w:tab w:val="clear" w:pos="1299"/>
          <w:tab w:val="clear" w:pos="1444"/>
          <w:tab w:val="clear" w:pos="1732"/>
          <w:tab w:val="clear" w:pos="1806"/>
          <w:tab w:val="clear" w:pos="2167"/>
          <w:tab w:val="clear" w:pos="2528"/>
          <w:tab w:val="clear" w:pos="2598"/>
          <w:tab w:val="clear" w:pos="2889"/>
          <w:tab w:val="clear" w:pos="3031"/>
          <w:tab w:val="clear" w:pos="3250"/>
          <w:tab w:val="clear" w:pos="3464"/>
          <w:tab w:val="clear" w:pos="3612"/>
          <w:tab w:val="clear" w:pos="3897"/>
          <w:tab w:val="clear" w:pos="3973"/>
          <w:tab w:val="clear" w:pos="4334"/>
          <w:tab w:val="clear" w:pos="4695"/>
          <w:tab w:val="clear" w:pos="4763"/>
          <w:tab w:val="clear" w:pos="5056"/>
          <w:tab w:val="clear" w:pos="5196"/>
          <w:tab w:val="clear" w:pos="5418"/>
          <w:tab w:val="clear" w:pos="5629"/>
          <w:tab w:val="clear" w:pos="5779"/>
          <w:tab w:val="clear" w:pos="6062"/>
          <w:tab w:val="clear" w:pos="6140"/>
          <w:tab w:val="clear" w:pos="6495"/>
          <w:tab w:val="clear" w:pos="6928"/>
          <w:tab w:val="clear" w:pos="7361"/>
          <w:tab w:val="clear" w:pos="7794"/>
          <w:tab w:val="clear" w:pos="8227"/>
          <w:tab w:val="clear" w:pos="8660"/>
          <w:tab w:val="clear" w:pos="9093"/>
        </w:tabs>
        <w:spacing w:after="120"/>
        <w:ind w:left="1440" w:hanging="720"/>
        <w:contextualSpacing w:val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What is the predicted probability of being coupled for somebody 40 years old? 3.2%</w:t>
      </w:r>
    </w:p>
    <w:p w14:paraId="19F84C99" w14:textId="55F0B1A7" w:rsidR="00016D4E" w:rsidRDefault="00016D4E" w:rsidP="00B522BE">
      <w:pPr>
        <w:pStyle w:val="ListParagraph"/>
        <w:numPr>
          <w:ilvl w:val="2"/>
          <w:numId w:val="10"/>
        </w:numPr>
        <w:tabs>
          <w:tab w:val="clear" w:pos="-1440"/>
          <w:tab w:val="clear" w:pos="-720"/>
          <w:tab w:val="clear" w:pos="0"/>
          <w:tab w:val="clear" w:pos="361"/>
          <w:tab w:val="clear" w:pos="433"/>
          <w:tab w:val="clear" w:pos="722"/>
          <w:tab w:val="clear" w:pos="866"/>
          <w:tab w:val="clear" w:pos="1083"/>
          <w:tab w:val="clear" w:pos="1299"/>
          <w:tab w:val="clear" w:pos="1444"/>
          <w:tab w:val="clear" w:pos="1732"/>
          <w:tab w:val="clear" w:pos="1806"/>
          <w:tab w:val="clear" w:pos="2167"/>
          <w:tab w:val="clear" w:pos="2528"/>
          <w:tab w:val="clear" w:pos="2598"/>
          <w:tab w:val="clear" w:pos="2889"/>
          <w:tab w:val="clear" w:pos="3031"/>
          <w:tab w:val="clear" w:pos="3250"/>
          <w:tab w:val="clear" w:pos="3464"/>
          <w:tab w:val="clear" w:pos="3612"/>
          <w:tab w:val="clear" w:pos="3897"/>
          <w:tab w:val="clear" w:pos="3973"/>
          <w:tab w:val="clear" w:pos="4334"/>
          <w:tab w:val="clear" w:pos="4695"/>
          <w:tab w:val="clear" w:pos="4763"/>
          <w:tab w:val="clear" w:pos="5056"/>
          <w:tab w:val="clear" w:pos="5196"/>
          <w:tab w:val="clear" w:pos="5418"/>
          <w:tab w:val="clear" w:pos="5629"/>
          <w:tab w:val="clear" w:pos="5779"/>
          <w:tab w:val="clear" w:pos="6062"/>
          <w:tab w:val="clear" w:pos="6140"/>
          <w:tab w:val="clear" w:pos="6495"/>
          <w:tab w:val="clear" w:pos="6928"/>
          <w:tab w:val="clear" w:pos="7361"/>
          <w:tab w:val="clear" w:pos="7794"/>
          <w:tab w:val="clear" w:pos="8227"/>
          <w:tab w:val="clear" w:pos="8660"/>
          <w:tab w:val="clear" w:pos="9093"/>
        </w:tabs>
        <w:spacing w:after="120"/>
        <w:ind w:left="1440" w:hanging="720"/>
        <w:contextualSpacing w:val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What is the predicted probability of being coupled for somebody 60 years old? 1.9%</w:t>
      </w:r>
    </w:p>
    <w:p w14:paraId="16A887F1" w14:textId="77777777" w:rsidR="00F32DA2" w:rsidRDefault="00F32DA2" w:rsidP="00F32DA2">
      <w:pPr>
        <w:pStyle w:val="ListParagraph"/>
        <w:numPr>
          <w:ilvl w:val="1"/>
          <w:numId w:val="10"/>
        </w:numPr>
        <w:tabs>
          <w:tab w:val="clear" w:pos="-1440"/>
          <w:tab w:val="clear" w:pos="-720"/>
          <w:tab w:val="clear" w:pos="0"/>
          <w:tab w:val="clear" w:pos="361"/>
          <w:tab w:val="clear" w:pos="433"/>
          <w:tab w:val="clear" w:pos="722"/>
          <w:tab w:val="clear" w:pos="866"/>
          <w:tab w:val="clear" w:pos="1083"/>
          <w:tab w:val="clear" w:pos="1299"/>
          <w:tab w:val="clear" w:pos="1444"/>
          <w:tab w:val="clear" w:pos="1732"/>
          <w:tab w:val="clear" w:pos="1806"/>
          <w:tab w:val="clear" w:pos="2167"/>
          <w:tab w:val="clear" w:pos="2528"/>
          <w:tab w:val="clear" w:pos="2598"/>
          <w:tab w:val="clear" w:pos="2889"/>
          <w:tab w:val="clear" w:pos="3031"/>
          <w:tab w:val="clear" w:pos="3250"/>
          <w:tab w:val="clear" w:pos="3464"/>
          <w:tab w:val="clear" w:pos="3612"/>
          <w:tab w:val="clear" w:pos="3897"/>
          <w:tab w:val="clear" w:pos="3973"/>
          <w:tab w:val="clear" w:pos="4334"/>
          <w:tab w:val="clear" w:pos="4695"/>
          <w:tab w:val="clear" w:pos="4763"/>
          <w:tab w:val="clear" w:pos="5056"/>
          <w:tab w:val="clear" w:pos="5196"/>
          <w:tab w:val="clear" w:pos="5418"/>
          <w:tab w:val="clear" w:pos="5629"/>
          <w:tab w:val="clear" w:pos="5779"/>
          <w:tab w:val="clear" w:pos="6062"/>
          <w:tab w:val="clear" w:pos="6140"/>
          <w:tab w:val="clear" w:pos="6495"/>
          <w:tab w:val="clear" w:pos="6928"/>
          <w:tab w:val="clear" w:pos="7361"/>
          <w:tab w:val="clear" w:pos="7794"/>
          <w:tab w:val="clear" w:pos="8227"/>
          <w:tab w:val="clear" w:pos="8660"/>
          <w:tab w:val="clear" w:pos="9093"/>
        </w:tabs>
        <w:spacing w:after="120"/>
        <w:contextualSpacing w:val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Using the </w:t>
      </w:r>
      <w:proofErr w:type="gramStart"/>
      <w:r>
        <w:rPr>
          <w:rFonts w:asciiTheme="minorHAnsi" w:hAnsiTheme="minorHAnsi" w:cstheme="minorHAnsi"/>
        </w:rPr>
        <w:t>predict(</w:t>
      </w:r>
      <w:proofErr w:type="gramEnd"/>
      <w:r>
        <w:rPr>
          <w:rFonts w:asciiTheme="minorHAnsi" w:hAnsiTheme="minorHAnsi" w:cstheme="minorHAnsi"/>
        </w:rPr>
        <w:t>) function</w:t>
      </w:r>
    </w:p>
    <w:p w14:paraId="50B0BBDD" w14:textId="1C196E48" w:rsidR="00B522BE" w:rsidRDefault="00F32DA2" w:rsidP="00F32DA2">
      <w:pPr>
        <w:pStyle w:val="ListParagraph"/>
        <w:numPr>
          <w:ilvl w:val="2"/>
          <w:numId w:val="10"/>
        </w:numPr>
        <w:tabs>
          <w:tab w:val="clear" w:pos="-1440"/>
          <w:tab w:val="clear" w:pos="-720"/>
          <w:tab w:val="clear" w:pos="0"/>
          <w:tab w:val="clear" w:pos="361"/>
          <w:tab w:val="clear" w:pos="433"/>
          <w:tab w:val="clear" w:pos="722"/>
          <w:tab w:val="clear" w:pos="866"/>
          <w:tab w:val="clear" w:pos="1083"/>
          <w:tab w:val="clear" w:pos="1299"/>
          <w:tab w:val="clear" w:pos="1444"/>
          <w:tab w:val="clear" w:pos="1732"/>
          <w:tab w:val="clear" w:pos="1806"/>
          <w:tab w:val="clear" w:pos="2167"/>
          <w:tab w:val="clear" w:pos="2528"/>
          <w:tab w:val="clear" w:pos="2598"/>
          <w:tab w:val="clear" w:pos="2889"/>
          <w:tab w:val="clear" w:pos="3031"/>
          <w:tab w:val="clear" w:pos="3250"/>
          <w:tab w:val="clear" w:pos="3464"/>
          <w:tab w:val="clear" w:pos="3612"/>
          <w:tab w:val="clear" w:pos="3897"/>
          <w:tab w:val="clear" w:pos="3973"/>
          <w:tab w:val="clear" w:pos="4334"/>
          <w:tab w:val="clear" w:pos="4695"/>
          <w:tab w:val="clear" w:pos="4763"/>
          <w:tab w:val="clear" w:pos="5056"/>
          <w:tab w:val="clear" w:pos="5196"/>
          <w:tab w:val="clear" w:pos="5418"/>
          <w:tab w:val="clear" w:pos="5629"/>
          <w:tab w:val="clear" w:pos="5779"/>
          <w:tab w:val="clear" w:pos="6062"/>
          <w:tab w:val="clear" w:pos="6140"/>
          <w:tab w:val="clear" w:pos="6495"/>
          <w:tab w:val="clear" w:pos="6928"/>
          <w:tab w:val="clear" w:pos="7361"/>
          <w:tab w:val="clear" w:pos="7794"/>
          <w:tab w:val="clear" w:pos="8227"/>
          <w:tab w:val="clear" w:pos="8660"/>
          <w:tab w:val="clear" w:pos="9093"/>
        </w:tabs>
        <w:spacing w:after="120"/>
        <w:contextualSpacing w:val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We can use the </w:t>
      </w:r>
      <w:proofErr w:type="gramStart"/>
      <w:r>
        <w:rPr>
          <w:rFonts w:asciiTheme="minorHAnsi" w:hAnsiTheme="minorHAnsi" w:cstheme="minorHAnsi"/>
        </w:rPr>
        <w:t>predict(</w:t>
      </w:r>
      <w:proofErr w:type="gramEnd"/>
      <w:r>
        <w:rPr>
          <w:rFonts w:asciiTheme="minorHAnsi" w:hAnsiTheme="minorHAnsi" w:cstheme="minorHAnsi"/>
        </w:rPr>
        <w:t xml:space="preserve">) function to obtain the predicted values at these ages: </w:t>
      </w:r>
    </w:p>
    <w:p w14:paraId="3F087709" w14:textId="77777777" w:rsidR="00F32DA2" w:rsidRDefault="00F32DA2" w:rsidP="00F32DA2">
      <w:pPr>
        <w:pStyle w:val="Code"/>
      </w:pPr>
      <w:r>
        <w:lastRenderedPageBreak/>
        <w:t xml:space="preserve">&gt; </w:t>
      </w:r>
      <w:proofErr w:type="spellStart"/>
      <w:proofErr w:type="gramStart"/>
      <w:r>
        <w:t>predict.glm</w:t>
      </w:r>
      <w:proofErr w:type="spellEnd"/>
      <w:r>
        <w:t>(</w:t>
      </w:r>
      <w:proofErr w:type="spellStart"/>
      <w:proofErr w:type="gramEnd"/>
      <w:r>
        <w:t>coupled_age.m</w:t>
      </w:r>
      <w:proofErr w:type="spellEnd"/>
      <w:r>
        <w:t xml:space="preserve">, </w:t>
      </w:r>
      <w:proofErr w:type="spellStart"/>
      <w:r>
        <w:t>tibble</w:t>
      </w:r>
      <w:proofErr w:type="spellEnd"/>
      <w:r>
        <w:t>(age = c(20, 40, 60)))</w:t>
      </w:r>
    </w:p>
    <w:p w14:paraId="42CB68F0" w14:textId="77777777" w:rsidR="00F32DA2" w:rsidRDefault="00F32DA2" w:rsidP="00F32DA2">
      <w:pPr>
        <w:pStyle w:val="Code"/>
      </w:pPr>
      <w:r>
        <w:t xml:space="preserve">        1         2         3 </w:t>
      </w:r>
    </w:p>
    <w:p w14:paraId="3FAEA428" w14:textId="77777777" w:rsidR="00F32DA2" w:rsidRDefault="00F32DA2" w:rsidP="00F32DA2">
      <w:pPr>
        <w:pStyle w:val="Code"/>
      </w:pPr>
      <w:r>
        <w:t xml:space="preserve">-2.892512 -3.413605 -3.934698 </w:t>
      </w:r>
    </w:p>
    <w:p w14:paraId="6E3F9B68" w14:textId="789CFCBF" w:rsidR="003B7998" w:rsidRDefault="00F32DA2" w:rsidP="00B522BE">
      <w:pPr>
        <w:pStyle w:val="ListParagraph"/>
        <w:numPr>
          <w:ilvl w:val="2"/>
          <w:numId w:val="10"/>
        </w:numPr>
        <w:tabs>
          <w:tab w:val="clear" w:pos="-1440"/>
          <w:tab w:val="clear" w:pos="-720"/>
          <w:tab w:val="clear" w:pos="0"/>
          <w:tab w:val="clear" w:pos="361"/>
          <w:tab w:val="clear" w:pos="433"/>
          <w:tab w:val="clear" w:pos="722"/>
          <w:tab w:val="clear" w:pos="866"/>
          <w:tab w:val="clear" w:pos="1083"/>
          <w:tab w:val="clear" w:pos="1299"/>
          <w:tab w:val="clear" w:pos="1444"/>
          <w:tab w:val="clear" w:pos="1732"/>
          <w:tab w:val="clear" w:pos="1806"/>
          <w:tab w:val="clear" w:pos="2167"/>
          <w:tab w:val="clear" w:pos="2528"/>
          <w:tab w:val="clear" w:pos="2598"/>
          <w:tab w:val="clear" w:pos="2889"/>
          <w:tab w:val="clear" w:pos="3031"/>
          <w:tab w:val="clear" w:pos="3250"/>
          <w:tab w:val="clear" w:pos="3464"/>
          <w:tab w:val="clear" w:pos="3612"/>
          <w:tab w:val="clear" w:pos="3897"/>
          <w:tab w:val="clear" w:pos="3973"/>
          <w:tab w:val="clear" w:pos="4334"/>
          <w:tab w:val="clear" w:pos="4695"/>
          <w:tab w:val="clear" w:pos="4763"/>
          <w:tab w:val="clear" w:pos="5056"/>
          <w:tab w:val="clear" w:pos="5196"/>
          <w:tab w:val="clear" w:pos="5418"/>
          <w:tab w:val="clear" w:pos="5629"/>
          <w:tab w:val="clear" w:pos="5779"/>
          <w:tab w:val="clear" w:pos="6062"/>
          <w:tab w:val="clear" w:pos="6140"/>
          <w:tab w:val="clear" w:pos="6495"/>
          <w:tab w:val="clear" w:pos="6928"/>
          <w:tab w:val="clear" w:pos="7361"/>
          <w:tab w:val="clear" w:pos="7794"/>
          <w:tab w:val="clear" w:pos="8227"/>
          <w:tab w:val="clear" w:pos="8660"/>
          <w:tab w:val="clear" w:pos="9093"/>
        </w:tabs>
        <w:spacing w:after="120"/>
        <w:ind w:left="1440" w:hanging="720"/>
        <w:contextualSpacing w:val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Uh oh! These numbers are negative—there’s no way they reflect a predicted probability. This is because the </w:t>
      </w:r>
      <w:proofErr w:type="gramStart"/>
      <w:r>
        <w:rPr>
          <w:rFonts w:asciiTheme="minorHAnsi" w:hAnsiTheme="minorHAnsi" w:cstheme="minorHAnsi"/>
        </w:rPr>
        <w:t>predict(</w:t>
      </w:r>
      <w:proofErr w:type="gramEnd"/>
      <w:r>
        <w:rPr>
          <w:rFonts w:asciiTheme="minorHAnsi" w:hAnsiTheme="minorHAnsi" w:cstheme="minorHAnsi"/>
        </w:rPr>
        <w:t xml:space="preserve">) function will always first predict the value of the </w:t>
      </w:r>
      <w:r w:rsidRPr="009F2FA4">
        <w:rPr>
          <w:rFonts w:asciiTheme="minorHAnsi" w:hAnsiTheme="minorHAnsi" w:cstheme="minorHAnsi"/>
          <w:u w:val="single"/>
        </w:rPr>
        <w:t>linear predictor</w:t>
      </w:r>
      <w:r>
        <w:rPr>
          <w:rFonts w:asciiTheme="minorHAnsi" w:hAnsiTheme="minorHAnsi" w:cstheme="minorHAnsi"/>
        </w:rPr>
        <w:t xml:space="preserve">. </w:t>
      </w:r>
      <w:r w:rsidR="009F2FA4">
        <w:rPr>
          <w:rFonts w:asciiTheme="minorHAnsi" w:hAnsiTheme="minorHAnsi" w:cstheme="minorHAnsi"/>
        </w:rPr>
        <w:t>(</w:t>
      </w:r>
      <w:r>
        <w:rPr>
          <w:rFonts w:asciiTheme="minorHAnsi" w:hAnsiTheme="minorHAnsi" w:cstheme="minorHAnsi"/>
        </w:rPr>
        <w:t xml:space="preserve">In this case, it returns the </w:t>
      </w:r>
      <w:r>
        <w:rPr>
          <w:rFonts w:asciiTheme="minorHAnsi" w:hAnsiTheme="minorHAnsi" w:cstheme="minorHAnsi"/>
          <w:u w:val="single"/>
        </w:rPr>
        <w:t>predicted logit</w:t>
      </w:r>
      <w:r w:rsidR="00B522BE">
        <w:rPr>
          <w:rFonts w:asciiTheme="minorHAnsi" w:hAnsiTheme="minorHAnsi" w:cstheme="minorHAnsi"/>
        </w:rPr>
        <w:t>.</w:t>
      </w:r>
      <w:r w:rsidR="009F2FA4">
        <w:rPr>
          <w:rFonts w:asciiTheme="minorHAnsi" w:hAnsiTheme="minorHAnsi" w:cstheme="minorHAnsi"/>
        </w:rPr>
        <w:t>)</w:t>
      </w:r>
      <w:r>
        <w:rPr>
          <w:rFonts w:asciiTheme="minorHAnsi" w:hAnsiTheme="minorHAnsi" w:cstheme="minorHAnsi"/>
        </w:rPr>
        <w:br/>
        <w:t>e.g., -2.892512 = -2.37 – 0.026(20)</w:t>
      </w:r>
    </w:p>
    <w:p w14:paraId="411A6ED7" w14:textId="5996BA1E" w:rsidR="00F32DA2" w:rsidRDefault="00F32DA2" w:rsidP="00B522BE">
      <w:pPr>
        <w:pStyle w:val="ListParagraph"/>
        <w:numPr>
          <w:ilvl w:val="2"/>
          <w:numId w:val="10"/>
        </w:numPr>
        <w:tabs>
          <w:tab w:val="clear" w:pos="-1440"/>
          <w:tab w:val="clear" w:pos="-720"/>
          <w:tab w:val="clear" w:pos="0"/>
          <w:tab w:val="clear" w:pos="361"/>
          <w:tab w:val="clear" w:pos="433"/>
          <w:tab w:val="clear" w:pos="722"/>
          <w:tab w:val="clear" w:pos="866"/>
          <w:tab w:val="clear" w:pos="1083"/>
          <w:tab w:val="clear" w:pos="1299"/>
          <w:tab w:val="clear" w:pos="1444"/>
          <w:tab w:val="clear" w:pos="1732"/>
          <w:tab w:val="clear" w:pos="1806"/>
          <w:tab w:val="clear" w:pos="2167"/>
          <w:tab w:val="clear" w:pos="2528"/>
          <w:tab w:val="clear" w:pos="2598"/>
          <w:tab w:val="clear" w:pos="2889"/>
          <w:tab w:val="clear" w:pos="3031"/>
          <w:tab w:val="clear" w:pos="3250"/>
          <w:tab w:val="clear" w:pos="3464"/>
          <w:tab w:val="clear" w:pos="3612"/>
          <w:tab w:val="clear" w:pos="3897"/>
          <w:tab w:val="clear" w:pos="3973"/>
          <w:tab w:val="clear" w:pos="4334"/>
          <w:tab w:val="clear" w:pos="4695"/>
          <w:tab w:val="clear" w:pos="4763"/>
          <w:tab w:val="clear" w:pos="5056"/>
          <w:tab w:val="clear" w:pos="5196"/>
          <w:tab w:val="clear" w:pos="5418"/>
          <w:tab w:val="clear" w:pos="5629"/>
          <w:tab w:val="clear" w:pos="5779"/>
          <w:tab w:val="clear" w:pos="6062"/>
          <w:tab w:val="clear" w:pos="6140"/>
          <w:tab w:val="clear" w:pos="6495"/>
          <w:tab w:val="clear" w:pos="6928"/>
          <w:tab w:val="clear" w:pos="7361"/>
          <w:tab w:val="clear" w:pos="7794"/>
          <w:tab w:val="clear" w:pos="8227"/>
          <w:tab w:val="clear" w:pos="8660"/>
          <w:tab w:val="clear" w:pos="9093"/>
        </w:tabs>
        <w:spacing w:after="120"/>
        <w:ind w:left="1440" w:hanging="720"/>
        <w:contextualSpacing w:val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To </w:t>
      </w:r>
      <w:r w:rsidR="009F2FA4">
        <w:rPr>
          <w:rFonts w:asciiTheme="minorHAnsi" w:hAnsiTheme="minorHAnsi" w:cstheme="minorHAnsi"/>
        </w:rPr>
        <w:t>have</w:t>
      </w:r>
      <w:r>
        <w:rPr>
          <w:rFonts w:asciiTheme="minorHAnsi" w:hAnsiTheme="minorHAnsi" w:cstheme="minorHAnsi"/>
        </w:rPr>
        <w:t xml:space="preserve"> R to automatically convert these to the predicted </w:t>
      </w:r>
      <w:r w:rsidRPr="009F2FA4">
        <w:rPr>
          <w:rFonts w:asciiTheme="minorHAnsi" w:hAnsiTheme="minorHAnsi" w:cstheme="minorHAnsi"/>
          <w:u w:val="single"/>
        </w:rPr>
        <w:t>probabilities</w:t>
      </w:r>
      <w:r>
        <w:rPr>
          <w:rFonts w:asciiTheme="minorHAnsi" w:hAnsiTheme="minorHAnsi" w:cstheme="minorHAnsi"/>
        </w:rPr>
        <w:t>, you must specify type = “response”.</w:t>
      </w:r>
    </w:p>
    <w:p w14:paraId="7E6A62E4" w14:textId="77777777" w:rsidR="00F32DA2" w:rsidRDefault="00F32DA2" w:rsidP="00F32DA2">
      <w:pPr>
        <w:pStyle w:val="Code"/>
      </w:pPr>
      <w:r>
        <w:t xml:space="preserve">&gt; </w:t>
      </w:r>
      <w:proofErr w:type="gramStart"/>
      <w:r>
        <w:t>predict(</w:t>
      </w:r>
      <w:proofErr w:type="spellStart"/>
      <w:proofErr w:type="gramEnd"/>
      <w:r>
        <w:t>coupled_age.m</w:t>
      </w:r>
      <w:proofErr w:type="spellEnd"/>
      <w:r>
        <w:t xml:space="preserve">, </w:t>
      </w:r>
      <w:proofErr w:type="spellStart"/>
      <w:r>
        <w:t>data.frame</w:t>
      </w:r>
      <w:proofErr w:type="spellEnd"/>
      <w:r>
        <w:t>(age = c(20, 40, 60)), type = "response")</w:t>
      </w:r>
    </w:p>
    <w:p w14:paraId="5260D12B" w14:textId="77777777" w:rsidR="00F32DA2" w:rsidRDefault="00F32DA2" w:rsidP="00F32DA2">
      <w:pPr>
        <w:pStyle w:val="Code"/>
      </w:pPr>
      <w:r>
        <w:t xml:space="preserve">         1          2          3 </w:t>
      </w:r>
    </w:p>
    <w:p w14:paraId="7C6B6B9F" w14:textId="3FADFCC2" w:rsidR="00F32DA2" w:rsidRDefault="00F32DA2" w:rsidP="00F32DA2">
      <w:pPr>
        <w:pStyle w:val="Code"/>
      </w:pPr>
      <w:r>
        <w:t xml:space="preserve">0.05252498 0.03187298 0.01917667 </w:t>
      </w:r>
    </w:p>
    <w:p w14:paraId="7AC045F7" w14:textId="77777777" w:rsidR="00130443" w:rsidRPr="00734CE1" w:rsidRDefault="00130443" w:rsidP="00BC0D58">
      <w:pPr>
        <w:pStyle w:val="Quick10"/>
        <w:numPr>
          <w:ilvl w:val="0"/>
          <w:numId w:val="0"/>
        </w:numPr>
        <w:rPr>
          <w:rFonts w:asciiTheme="minorHAnsi" w:hAnsiTheme="minorHAnsi" w:cstheme="minorHAnsi"/>
        </w:rPr>
      </w:pPr>
    </w:p>
    <w:p w14:paraId="3D4914EF" w14:textId="77777777" w:rsidR="00130443" w:rsidRPr="00734CE1" w:rsidRDefault="00130443" w:rsidP="00130443">
      <w:pPr>
        <w:pStyle w:val="Quick10"/>
        <w:numPr>
          <w:ilvl w:val="0"/>
          <w:numId w:val="0"/>
        </w:numPr>
        <w:ind w:left="360" w:hanging="360"/>
        <w:rPr>
          <w:rFonts w:asciiTheme="minorHAnsi" w:hAnsiTheme="minorHAnsi" w:cstheme="minorHAnsi"/>
        </w:rPr>
      </w:pPr>
    </w:p>
    <w:p w14:paraId="37B4E692" w14:textId="77777777" w:rsidR="00130443" w:rsidRPr="00734CE1" w:rsidRDefault="00130443" w:rsidP="00130443">
      <w:pPr>
        <w:pStyle w:val="BodyTextIndent"/>
        <w:tabs>
          <w:tab w:val="clear" w:pos="-1440"/>
          <w:tab w:val="clear" w:pos="-720"/>
          <w:tab w:val="clear" w:pos="0"/>
          <w:tab w:val="clear" w:pos="361"/>
          <w:tab w:val="clear" w:pos="433"/>
          <w:tab w:val="clear" w:pos="722"/>
          <w:tab w:val="clear" w:pos="866"/>
          <w:tab w:val="clear" w:pos="1083"/>
          <w:tab w:val="clear" w:pos="1299"/>
          <w:tab w:val="clear" w:pos="1444"/>
          <w:tab w:val="clear" w:pos="1732"/>
          <w:tab w:val="clear" w:pos="1806"/>
          <w:tab w:val="clear" w:pos="2167"/>
          <w:tab w:val="clear" w:pos="2528"/>
          <w:tab w:val="clear" w:pos="2598"/>
          <w:tab w:val="clear" w:pos="2889"/>
          <w:tab w:val="clear" w:pos="3031"/>
          <w:tab w:val="clear" w:pos="3250"/>
          <w:tab w:val="clear" w:pos="3464"/>
          <w:tab w:val="clear" w:pos="3612"/>
          <w:tab w:val="clear" w:pos="3897"/>
          <w:tab w:val="clear" w:pos="3973"/>
          <w:tab w:val="clear" w:pos="4334"/>
          <w:tab w:val="clear" w:pos="4695"/>
          <w:tab w:val="clear" w:pos="4763"/>
          <w:tab w:val="clear" w:pos="5056"/>
          <w:tab w:val="clear" w:pos="5196"/>
          <w:tab w:val="clear" w:pos="5418"/>
          <w:tab w:val="clear" w:pos="5629"/>
          <w:tab w:val="clear" w:pos="5779"/>
          <w:tab w:val="clear" w:pos="6062"/>
          <w:tab w:val="clear" w:pos="6140"/>
          <w:tab w:val="clear" w:pos="6495"/>
          <w:tab w:val="clear" w:pos="6928"/>
          <w:tab w:val="clear" w:pos="7361"/>
          <w:tab w:val="clear" w:pos="7794"/>
          <w:tab w:val="clear" w:pos="8227"/>
          <w:tab w:val="clear" w:pos="8660"/>
          <w:tab w:val="clear" w:pos="9093"/>
        </w:tabs>
        <w:rPr>
          <w:rFonts w:asciiTheme="minorHAnsi" w:hAnsiTheme="minorHAnsi" w:cstheme="minorHAnsi"/>
        </w:rPr>
      </w:pPr>
    </w:p>
    <w:p w14:paraId="589F49AA" w14:textId="77777777" w:rsidR="00972264" w:rsidRPr="00FC2367" w:rsidRDefault="00130443" w:rsidP="00130443">
      <w:pPr>
        <w:pStyle w:val="BodyTextIndent"/>
        <w:tabs>
          <w:tab w:val="clear" w:pos="-1440"/>
          <w:tab w:val="clear" w:pos="-720"/>
          <w:tab w:val="clear" w:pos="0"/>
          <w:tab w:val="clear" w:pos="361"/>
          <w:tab w:val="clear" w:pos="433"/>
          <w:tab w:val="clear" w:pos="722"/>
          <w:tab w:val="clear" w:pos="866"/>
          <w:tab w:val="clear" w:pos="1083"/>
          <w:tab w:val="clear" w:pos="1299"/>
          <w:tab w:val="clear" w:pos="1444"/>
          <w:tab w:val="clear" w:pos="1732"/>
          <w:tab w:val="clear" w:pos="1806"/>
          <w:tab w:val="clear" w:pos="2167"/>
          <w:tab w:val="clear" w:pos="2528"/>
          <w:tab w:val="clear" w:pos="2598"/>
          <w:tab w:val="clear" w:pos="2889"/>
          <w:tab w:val="clear" w:pos="3031"/>
          <w:tab w:val="clear" w:pos="3250"/>
          <w:tab w:val="clear" w:pos="3464"/>
          <w:tab w:val="clear" w:pos="3612"/>
          <w:tab w:val="clear" w:pos="3897"/>
          <w:tab w:val="clear" w:pos="3973"/>
          <w:tab w:val="clear" w:pos="4334"/>
          <w:tab w:val="clear" w:pos="4695"/>
          <w:tab w:val="clear" w:pos="4763"/>
          <w:tab w:val="clear" w:pos="5056"/>
          <w:tab w:val="clear" w:pos="5196"/>
          <w:tab w:val="clear" w:pos="5418"/>
          <w:tab w:val="clear" w:pos="5629"/>
          <w:tab w:val="clear" w:pos="5779"/>
          <w:tab w:val="clear" w:pos="6062"/>
          <w:tab w:val="clear" w:pos="6140"/>
          <w:tab w:val="clear" w:pos="6495"/>
          <w:tab w:val="clear" w:pos="6928"/>
          <w:tab w:val="clear" w:pos="7361"/>
          <w:tab w:val="clear" w:pos="7794"/>
          <w:tab w:val="clear" w:pos="8227"/>
          <w:tab w:val="clear" w:pos="8660"/>
          <w:tab w:val="clear" w:pos="9093"/>
        </w:tabs>
        <w:rPr>
          <w:rFonts w:asciiTheme="minorHAnsi" w:hAnsiTheme="minorHAnsi" w:cstheme="minorHAnsi"/>
          <w:b/>
          <w:sz w:val="36"/>
          <w:szCs w:val="24"/>
        </w:rPr>
      </w:pPr>
      <w:r w:rsidRPr="00734CE1">
        <w:rPr>
          <w:rFonts w:asciiTheme="minorHAnsi" w:hAnsiTheme="minorHAnsi" w:cstheme="minorHAnsi"/>
          <w:b/>
          <w:sz w:val="28"/>
        </w:rPr>
        <w:br w:type="page"/>
      </w:r>
    </w:p>
    <w:tbl>
      <w:tblPr>
        <w:tblW w:w="9878" w:type="dxa"/>
        <w:tblInd w:w="-72" w:type="dxa"/>
        <w:tblLook w:val="04A0" w:firstRow="1" w:lastRow="0" w:firstColumn="1" w:lastColumn="0" w:noHBand="0" w:noVBand="1"/>
      </w:tblPr>
      <w:tblGrid>
        <w:gridCol w:w="3892"/>
        <w:gridCol w:w="960"/>
        <w:gridCol w:w="960"/>
        <w:gridCol w:w="960"/>
        <w:gridCol w:w="960"/>
        <w:gridCol w:w="1880"/>
        <w:gridCol w:w="271"/>
      </w:tblGrid>
      <w:tr w:rsidR="00972264" w:rsidRPr="00103D92" w14:paraId="340131D1" w14:textId="77777777" w:rsidTr="00A539E9">
        <w:trPr>
          <w:trHeight w:val="450"/>
        </w:trPr>
        <w:tc>
          <w:tcPr>
            <w:tcW w:w="3892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14:paraId="71D9F358" w14:textId="33FDFED2" w:rsidR="00972264" w:rsidRPr="00103D92" w:rsidRDefault="00972264" w:rsidP="00A539E9">
            <w:pPr>
              <w:rPr>
                <w:rFonts w:ascii="Tahoma" w:eastAsia="Times New Roman" w:hAnsi="Tahoma" w:cs="Tahoma"/>
                <w:b/>
                <w:bCs/>
                <w:color w:val="000000"/>
              </w:rPr>
            </w:pPr>
            <w:r w:rsidRPr="00E06C02">
              <w:rPr>
                <w:rFonts w:ascii="Tahoma" w:eastAsia="Times New Roman" w:hAnsi="Tahoma" w:cs="Tahoma"/>
                <w:b/>
                <w:bCs/>
                <w:color w:val="000000"/>
                <w:sz w:val="22"/>
                <w:szCs w:val="18"/>
              </w:rPr>
              <w:lastRenderedPageBreak/>
              <w:t xml:space="preserve">Lab </w:t>
            </w:r>
            <w:r w:rsidR="00B369AF">
              <w:rPr>
                <w:rFonts w:ascii="Tahoma" w:eastAsia="Times New Roman" w:hAnsi="Tahoma" w:cs="Tahoma"/>
                <w:b/>
                <w:bCs/>
                <w:color w:val="000000"/>
                <w:sz w:val="22"/>
                <w:szCs w:val="18"/>
              </w:rPr>
              <w:t>8</w:t>
            </w:r>
            <w:r w:rsidRPr="00E06C02">
              <w:rPr>
                <w:rFonts w:ascii="Tahoma" w:eastAsia="Times New Roman" w:hAnsi="Tahoma" w:cs="Tahoma"/>
                <w:b/>
                <w:bCs/>
                <w:color w:val="000000"/>
                <w:sz w:val="22"/>
                <w:szCs w:val="18"/>
              </w:rPr>
              <w:t xml:space="preserve"> Exercise</w:t>
            </w:r>
            <w:r>
              <w:rPr>
                <w:rFonts w:ascii="Tahoma" w:eastAsia="Times New Roman" w:hAnsi="Tahoma" w:cs="Tahoma"/>
                <w:b/>
                <w:bCs/>
                <w:color w:val="000000"/>
                <w:sz w:val="22"/>
                <w:szCs w:val="18"/>
              </w:rPr>
              <w:t>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14:paraId="51596915" w14:textId="77777777" w:rsidR="00972264" w:rsidRPr="00103D92" w:rsidRDefault="00972264" w:rsidP="00A539E9">
            <w:pPr>
              <w:rPr>
                <w:rFonts w:ascii="Calibri" w:eastAsia="Times New Roman" w:hAnsi="Calibri" w:cs="Calibri"/>
                <w:color w:val="000000"/>
              </w:rPr>
            </w:pPr>
            <w:r w:rsidRPr="00103D9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14:paraId="6E213D0B" w14:textId="77777777" w:rsidR="00972264" w:rsidRPr="00103D92" w:rsidRDefault="00972264" w:rsidP="00A539E9">
            <w:pPr>
              <w:rPr>
                <w:rFonts w:ascii="Calibri" w:eastAsia="Times New Roman" w:hAnsi="Calibri" w:cs="Calibri"/>
                <w:color w:val="000000"/>
              </w:rPr>
            </w:pPr>
            <w:r w:rsidRPr="00103D9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14:paraId="0C2FB6DA" w14:textId="77777777" w:rsidR="00972264" w:rsidRPr="00103D92" w:rsidRDefault="00972264" w:rsidP="00A539E9">
            <w:pPr>
              <w:rPr>
                <w:rFonts w:ascii="Calibri" w:eastAsia="Times New Roman" w:hAnsi="Calibri" w:cs="Calibri"/>
                <w:color w:val="000000"/>
              </w:rPr>
            </w:pPr>
            <w:r w:rsidRPr="00103D9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14:paraId="1D867362" w14:textId="77777777" w:rsidR="00972264" w:rsidRPr="00103D92" w:rsidRDefault="00972264" w:rsidP="00A539E9">
            <w:pPr>
              <w:rPr>
                <w:rFonts w:ascii="Calibri" w:eastAsia="Times New Roman" w:hAnsi="Calibri" w:cs="Calibri"/>
                <w:color w:val="000000"/>
              </w:rPr>
            </w:pPr>
            <w:r w:rsidRPr="00103D9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14:paraId="4A053431" w14:textId="77777777" w:rsidR="00972264" w:rsidRPr="00103D92" w:rsidRDefault="00972264" w:rsidP="00A539E9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44B0217A" w14:textId="77777777" w:rsidR="00972264" w:rsidRPr="00103D92" w:rsidRDefault="00972264" w:rsidP="00A539E9">
            <w:pPr>
              <w:rPr>
                <w:rFonts w:ascii="Calibri" w:eastAsia="Times New Roman" w:hAnsi="Calibri" w:cs="Calibri"/>
                <w:color w:val="000000"/>
              </w:rPr>
            </w:pPr>
            <w:r w:rsidRPr="00103D9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14:paraId="2CE0F95E" w14:textId="77777777" w:rsidR="00972264" w:rsidRDefault="00972264" w:rsidP="00972264">
      <w:pPr>
        <w:pStyle w:val="QuestionsList"/>
        <w:numPr>
          <w:ilvl w:val="0"/>
          <w:numId w:val="0"/>
        </w:numPr>
        <w:ind w:left="360"/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998"/>
        <w:gridCol w:w="7218"/>
      </w:tblGrid>
      <w:tr w:rsidR="00972264" w14:paraId="4CD9B90D" w14:textId="77777777" w:rsidTr="00A539E9">
        <w:tc>
          <w:tcPr>
            <w:tcW w:w="1998" w:type="dxa"/>
          </w:tcPr>
          <w:p w14:paraId="4DCB47D7" w14:textId="77777777" w:rsidR="00972264" w:rsidRPr="00E06C02" w:rsidRDefault="00972264" w:rsidP="00A539E9">
            <w:pPr>
              <w:pStyle w:val="QuestionsList"/>
              <w:numPr>
                <w:ilvl w:val="0"/>
                <w:numId w:val="0"/>
              </w:numPr>
              <w:rPr>
                <w:sz w:val="22"/>
                <w:szCs w:val="22"/>
              </w:rPr>
            </w:pPr>
            <w:r w:rsidRPr="00E06C02">
              <w:rPr>
                <w:sz w:val="22"/>
                <w:szCs w:val="22"/>
              </w:rPr>
              <w:t>Objective(s):</w:t>
            </w:r>
          </w:p>
        </w:tc>
        <w:tc>
          <w:tcPr>
            <w:tcW w:w="7218" w:type="dxa"/>
          </w:tcPr>
          <w:p w14:paraId="0A8FE1E5" w14:textId="58F6BD73" w:rsidR="00972264" w:rsidRPr="00E06C02" w:rsidRDefault="00972264" w:rsidP="00A539E9">
            <w:pPr>
              <w:pStyle w:val="QuestionsList"/>
              <w:numPr>
                <w:ilvl w:val="0"/>
                <w:numId w:val="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 techniques for the analyses of binary variables: contingency tables, odds ratios, logistic regression</w:t>
            </w:r>
          </w:p>
        </w:tc>
      </w:tr>
      <w:tr w:rsidR="00972264" w14:paraId="1E6494A0" w14:textId="77777777" w:rsidTr="00A539E9">
        <w:tc>
          <w:tcPr>
            <w:tcW w:w="1998" w:type="dxa"/>
          </w:tcPr>
          <w:p w14:paraId="579CFDAA" w14:textId="77777777" w:rsidR="00972264" w:rsidRPr="00E06C02" w:rsidRDefault="00972264" w:rsidP="00A539E9">
            <w:pPr>
              <w:pStyle w:val="QuestionsList"/>
              <w:numPr>
                <w:ilvl w:val="0"/>
                <w:numId w:val="0"/>
              </w:numPr>
              <w:rPr>
                <w:sz w:val="22"/>
                <w:szCs w:val="22"/>
              </w:rPr>
            </w:pPr>
            <w:r w:rsidRPr="00E06C02">
              <w:rPr>
                <w:sz w:val="22"/>
                <w:szCs w:val="22"/>
              </w:rPr>
              <w:t>Datasets Required:</w:t>
            </w:r>
          </w:p>
        </w:tc>
        <w:tc>
          <w:tcPr>
            <w:tcW w:w="7218" w:type="dxa"/>
          </w:tcPr>
          <w:p w14:paraId="3CBC49B6" w14:textId="77777777" w:rsidR="00972264" w:rsidRPr="00E06C02" w:rsidRDefault="00972264" w:rsidP="00A539E9">
            <w:pPr>
              <w:pStyle w:val="Error"/>
              <w:ind w:left="0"/>
              <w:rPr>
                <w:sz w:val="22"/>
              </w:rPr>
            </w:pPr>
            <w:proofErr w:type="spellStart"/>
            <w:r>
              <w:rPr>
                <w:sz w:val="22"/>
              </w:rPr>
              <w:t>okcprofiles_cleaned</w:t>
            </w:r>
            <w:proofErr w:type="spellEnd"/>
          </w:p>
        </w:tc>
      </w:tr>
    </w:tbl>
    <w:p w14:paraId="78A645DB" w14:textId="77777777" w:rsidR="00972264" w:rsidRDefault="00972264" w:rsidP="00130443">
      <w:pPr>
        <w:pStyle w:val="BodyTextIndent"/>
        <w:tabs>
          <w:tab w:val="clear" w:pos="-1440"/>
          <w:tab w:val="clear" w:pos="-720"/>
          <w:tab w:val="clear" w:pos="0"/>
          <w:tab w:val="clear" w:pos="361"/>
          <w:tab w:val="clear" w:pos="433"/>
          <w:tab w:val="clear" w:pos="722"/>
          <w:tab w:val="clear" w:pos="866"/>
          <w:tab w:val="clear" w:pos="1083"/>
          <w:tab w:val="clear" w:pos="1299"/>
          <w:tab w:val="clear" w:pos="1444"/>
          <w:tab w:val="clear" w:pos="1732"/>
          <w:tab w:val="clear" w:pos="1806"/>
          <w:tab w:val="clear" w:pos="2167"/>
          <w:tab w:val="clear" w:pos="2528"/>
          <w:tab w:val="clear" w:pos="2598"/>
          <w:tab w:val="clear" w:pos="2889"/>
          <w:tab w:val="clear" w:pos="3031"/>
          <w:tab w:val="clear" w:pos="3250"/>
          <w:tab w:val="clear" w:pos="3464"/>
          <w:tab w:val="clear" w:pos="3612"/>
          <w:tab w:val="clear" w:pos="3897"/>
          <w:tab w:val="clear" w:pos="3973"/>
          <w:tab w:val="clear" w:pos="4334"/>
          <w:tab w:val="clear" w:pos="4695"/>
          <w:tab w:val="clear" w:pos="4763"/>
          <w:tab w:val="clear" w:pos="5056"/>
          <w:tab w:val="clear" w:pos="5196"/>
          <w:tab w:val="clear" w:pos="5418"/>
          <w:tab w:val="clear" w:pos="5629"/>
          <w:tab w:val="clear" w:pos="5779"/>
          <w:tab w:val="clear" w:pos="6062"/>
          <w:tab w:val="clear" w:pos="6140"/>
          <w:tab w:val="clear" w:pos="6495"/>
          <w:tab w:val="clear" w:pos="6928"/>
          <w:tab w:val="clear" w:pos="7361"/>
          <w:tab w:val="clear" w:pos="7794"/>
          <w:tab w:val="clear" w:pos="8227"/>
          <w:tab w:val="clear" w:pos="8660"/>
          <w:tab w:val="clear" w:pos="9093"/>
        </w:tabs>
        <w:rPr>
          <w:rFonts w:asciiTheme="minorHAnsi" w:hAnsiTheme="minorHAnsi" w:cstheme="minorHAnsi"/>
          <w:b/>
          <w:sz w:val="36"/>
          <w:szCs w:val="24"/>
        </w:rPr>
      </w:pPr>
    </w:p>
    <w:p w14:paraId="0438C62A" w14:textId="061BEED6" w:rsidR="00FC2367" w:rsidRPr="00972264" w:rsidRDefault="00F32DA2" w:rsidP="00130443">
      <w:pPr>
        <w:pStyle w:val="BodyTextIndent"/>
        <w:tabs>
          <w:tab w:val="clear" w:pos="-1440"/>
          <w:tab w:val="clear" w:pos="-720"/>
          <w:tab w:val="clear" w:pos="0"/>
          <w:tab w:val="clear" w:pos="361"/>
          <w:tab w:val="clear" w:pos="433"/>
          <w:tab w:val="clear" w:pos="722"/>
          <w:tab w:val="clear" w:pos="866"/>
          <w:tab w:val="clear" w:pos="1083"/>
          <w:tab w:val="clear" w:pos="1299"/>
          <w:tab w:val="clear" w:pos="1444"/>
          <w:tab w:val="clear" w:pos="1732"/>
          <w:tab w:val="clear" w:pos="1806"/>
          <w:tab w:val="clear" w:pos="2167"/>
          <w:tab w:val="clear" w:pos="2528"/>
          <w:tab w:val="clear" w:pos="2598"/>
          <w:tab w:val="clear" w:pos="2889"/>
          <w:tab w:val="clear" w:pos="3031"/>
          <w:tab w:val="clear" w:pos="3250"/>
          <w:tab w:val="clear" w:pos="3464"/>
          <w:tab w:val="clear" w:pos="3612"/>
          <w:tab w:val="clear" w:pos="3897"/>
          <w:tab w:val="clear" w:pos="3973"/>
          <w:tab w:val="clear" w:pos="4334"/>
          <w:tab w:val="clear" w:pos="4695"/>
          <w:tab w:val="clear" w:pos="4763"/>
          <w:tab w:val="clear" w:pos="5056"/>
          <w:tab w:val="clear" w:pos="5196"/>
          <w:tab w:val="clear" w:pos="5418"/>
          <w:tab w:val="clear" w:pos="5629"/>
          <w:tab w:val="clear" w:pos="5779"/>
          <w:tab w:val="clear" w:pos="6062"/>
          <w:tab w:val="clear" w:pos="6140"/>
          <w:tab w:val="clear" w:pos="6495"/>
          <w:tab w:val="clear" w:pos="6928"/>
          <w:tab w:val="clear" w:pos="7361"/>
          <w:tab w:val="clear" w:pos="7794"/>
          <w:tab w:val="clear" w:pos="8227"/>
          <w:tab w:val="clear" w:pos="8660"/>
          <w:tab w:val="clear" w:pos="9093"/>
        </w:tabs>
        <w:rPr>
          <w:rFonts w:asciiTheme="minorHAnsi" w:hAnsiTheme="minorHAnsi" w:cstheme="minorHAnsi"/>
          <w:bCs/>
          <w:szCs w:val="18"/>
        </w:rPr>
      </w:pPr>
      <w:r w:rsidRPr="00972264">
        <w:rPr>
          <w:rFonts w:asciiTheme="minorHAnsi" w:hAnsiTheme="minorHAnsi" w:cstheme="minorHAnsi"/>
          <w:bCs/>
          <w:szCs w:val="18"/>
        </w:rPr>
        <w:t>Continue to use the OkCupid data set</w:t>
      </w:r>
      <w:r w:rsidR="00B522BE" w:rsidRPr="00972264">
        <w:rPr>
          <w:rFonts w:asciiTheme="minorHAnsi" w:hAnsiTheme="minorHAnsi" w:cstheme="minorHAnsi"/>
          <w:bCs/>
          <w:szCs w:val="18"/>
        </w:rPr>
        <w:t>.</w:t>
      </w:r>
      <w:r w:rsidR="00637540" w:rsidRPr="00972264">
        <w:rPr>
          <w:rFonts w:asciiTheme="minorHAnsi" w:hAnsiTheme="minorHAnsi" w:cstheme="minorHAnsi"/>
          <w:bCs/>
          <w:szCs w:val="18"/>
        </w:rPr>
        <w:t xml:space="preserve"> Suppose a public health agency wants to know about the demographics of individuals who smoke </w:t>
      </w:r>
      <w:proofErr w:type="gramStart"/>
      <w:r w:rsidR="00637540" w:rsidRPr="00972264">
        <w:rPr>
          <w:rFonts w:asciiTheme="minorHAnsi" w:hAnsiTheme="minorHAnsi" w:cstheme="minorHAnsi"/>
          <w:bCs/>
          <w:szCs w:val="18"/>
        </w:rPr>
        <w:t>in order to</w:t>
      </w:r>
      <w:proofErr w:type="gramEnd"/>
      <w:r w:rsidR="00637540" w:rsidRPr="00972264">
        <w:rPr>
          <w:rFonts w:asciiTheme="minorHAnsi" w:hAnsiTheme="minorHAnsi" w:cstheme="minorHAnsi"/>
          <w:bCs/>
          <w:szCs w:val="18"/>
        </w:rPr>
        <w:t xml:space="preserve"> tailor resources to these demographic</w:t>
      </w:r>
      <w:r w:rsidR="00B702F6" w:rsidRPr="00972264">
        <w:rPr>
          <w:rFonts w:asciiTheme="minorHAnsi" w:hAnsiTheme="minorHAnsi" w:cstheme="minorHAnsi"/>
          <w:bCs/>
          <w:szCs w:val="18"/>
        </w:rPr>
        <w:t xml:space="preserve"> groups</w:t>
      </w:r>
      <w:r w:rsidR="00637540" w:rsidRPr="00972264">
        <w:rPr>
          <w:rFonts w:asciiTheme="minorHAnsi" w:hAnsiTheme="minorHAnsi" w:cstheme="minorHAnsi"/>
          <w:bCs/>
          <w:szCs w:val="18"/>
        </w:rPr>
        <w:t xml:space="preserve">. Examine the effect of gender, age, sexual orientation, and religion on the likelihood of smoking. </w:t>
      </w:r>
    </w:p>
    <w:p w14:paraId="1116DF06" w14:textId="77777777" w:rsidR="00FC2367" w:rsidRPr="00FC2367" w:rsidRDefault="00FC2367" w:rsidP="00130443">
      <w:pPr>
        <w:pStyle w:val="BodyTextIndent"/>
        <w:tabs>
          <w:tab w:val="clear" w:pos="-1440"/>
          <w:tab w:val="clear" w:pos="-720"/>
          <w:tab w:val="clear" w:pos="0"/>
          <w:tab w:val="clear" w:pos="361"/>
          <w:tab w:val="clear" w:pos="433"/>
          <w:tab w:val="clear" w:pos="722"/>
          <w:tab w:val="clear" w:pos="866"/>
          <w:tab w:val="clear" w:pos="1083"/>
          <w:tab w:val="clear" w:pos="1299"/>
          <w:tab w:val="clear" w:pos="1444"/>
          <w:tab w:val="clear" w:pos="1732"/>
          <w:tab w:val="clear" w:pos="1806"/>
          <w:tab w:val="clear" w:pos="2167"/>
          <w:tab w:val="clear" w:pos="2528"/>
          <w:tab w:val="clear" w:pos="2598"/>
          <w:tab w:val="clear" w:pos="2889"/>
          <w:tab w:val="clear" w:pos="3031"/>
          <w:tab w:val="clear" w:pos="3250"/>
          <w:tab w:val="clear" w:pos="3464"/>
          <w:tab w:val="clear" w:pos="3612"/>
          <w:tab w:val="clear" w:pos="3897"/>
          <w:tab w:val="clear" w:pos="3973"/>
          <w:tab w:val="clear" w:pos="4334"/>
          <w:tab w:val="clear" w:pos="4695"/>
          <w:tab w:val="clear" w:pos="4763"/>
          <w:tab w:val="clear" w:pos="5056"/>
          <w:tab w:val="clear" w:pos="5196"/>
          <w:tab w:val="clear" w:pos="5418"/>
          <w:tab w:val="clear" w:pos="5629"/>
          <w:tab w:val="clear" w:pos="5779"/>
          <w:tab w:val="clear" w:pos="6062"/>
          <w:tab w:val="clear" w:pos="6140"/>
          <w:tab w:val="clear" w:pos="6495"/>
          <w:tab w:val="clear" w:pos="6928"/>
          <w:tab w:val="clear" w:pos="7361"/>
          <w:tab w:val="clear" w:pos="7794"/>
          <w:tab w:val="clear" w:pos="8227"/>
          <w:tab w:val="clear" w:pos="8660"/>
          <w:tab w:val="clear" w:pos="9093"/>
        </w:tabs>
        <w:rPr>
          <w:rFonts w:asciiTheme="minorHAnsi" w:hAnsiTheme="minorHAnsi" w:cstheme="minorHAnsi"/>
          <w:bCs/>
          <w:sz w:val="28"/>
        </w:rPr>
      </w:pPr>
    </w:p>
    <w:p w14:paraId="59415422" w14:textId="6A211CAE" w:rsidR="00755EC7" w:rsidRPr="00972264" w:rsidRDefault="00637540" w:rsidP="00972264">
      <w:pPr>
        <w:pStyle w:val="QuickA"/>
        <w:numPr>
          <w:ilvl w:val="0"/>
          <w:numId w:val="19"/>
        </w:numPr>
        <w:spacing w:after="100"/>
        <w:rPr>
          <w:rFonts w:asciiTheme="minorHAnsi" w:hAnsiTheme="minorHAnsi" w:cstheme="minorHAnsi"/>
          <w:sz w:val="22"/>
          <w:szCs w:val="18"/>
        </w:rPr>
      </w:pPr>
      <w:r w:rsidRPr="00972264">
        <w:rPr>
          <w:rFonts w:asciiTheme="minorHAnsi" w:hAnsiTheme="minorHAnsi" w:cstheme="minorHAnsi"/>
          <w:sz w:val="22"/>
          <w:szCs w:val="18"/>
        </w:rPr>
        <w:t>Univariately, is gender related to smoking?</w:t>
      </w:r>
    </w:p>
    <w:p w14:paraId="5D35EF8A" w14:textId="5B68FEA0" w:rsidR="00637540" w:rsidRDefault="00637540" w:rsidP="00972264">
      <w:pPr>
        <w:pStyle w:val="QuickA"/>
        <w:numPr>
          <w:ilvl w:val="1"/>
          <w:numId w:val="19"/>
        </w:numPr>
        <w:spacing w:after="100"/>
        <w:rPr>
          <w:rFonts w:asciiTheme="minorHAnsi" w:hAnsiTheme="minorHAnsi" w:cstheme="minorHAnsi"/>
          <w:sz w:val="22"/>
          <w:szCs w:val="18"/>
        </w:rPr>
      </w:pPr>
      <w:r w:rsidRPr="00972264">
        <w:rPr>
          <w:rFonts w:asciiTheme="minorHAnsi" w:hAnsiTheme="minorHAnsi" w:cstheme="minorHAnsi"/>
          <w:sz w:val="22"/>
          <w:szCs w:val="18"/>
        </w:rPr>
        <w:t>Produce a contingency table that shows the probability of being a smoker for each level of gender.</w:t>
      </w:r>
    </w:p>
    <w:p w14:paraId="2B8A7217" w14:textId="77777777" w:rsidR="0019371A" w:rsidRDefault="0019371A" w:rsidP="0019371A">
      <w:pPr>
        <w:pStyle w:val="QuickA"/>
        <w:numPr>
          <w:ilvl w:val="0"/>
          <w:numId w:val="0"/>
        </w:numPr>
        <w:spacing w:after="100"/>
        <w:ind w:left="1440"/>
        <w:rPr>
          <w:rFonts w:asciiTheme="minorHAnsi" w:hAnsiTheme="minorHAnsi" w:cstheme="minorHAnsi"/>
          <w:sz w:val="22"/>
          <w:szCs w:val="18"/>
        </w:rPr>
      </w:pPr>
    </w:p>
    <w:p w14:paraId="46712F5D" w14:textId="23F31BCA" w:rsidR="0019371A" w:rsidRDefault="0019371A" w:rsidP="0019371A">
      <w:pPr>
        <w:pStyle w:val="QuickA"/>
        <w:numPr>
          <w:ilvl w:val="0"/>
          <w:numId w:val="0"/>
        </w:numPr>
        <w:spacing w:after="100"/>
        <w:ind w:left="1440"/>
        <w:rPr>
          <w:rFonts w:asciiTheme="minorHAnsi" w:hAnsiTheme="minorHAnsi" w:cstheme="minorHAnsi"/>
          <w:sz w:val="22"/>
          <w:szCs w:val="18"/>
        </w:rPr>
      </w:pPr>
      <w:r>
        <w:rPr>
          <w:rFonts w:asciiTheme="minorHAnsi" w:hAnsiTheme="minorHAnsi" w:cstheme="minorHAnsi"/>
          <w:noProof/>
          <w:snapToGrid/>
          <w:sz w:val="22"/>
          <w:szCs w:val="18"/>
        </w:rPr>
        <w:drawing>
          <wp:inline distT="0" distB="0" distL="0" distR="0" wp14:anchorId="303221EE" wp14:editId="407DDE90">
            <wp:extent cx="2272923" cy="2260960"/>
            <wp:effectExtent l="0" t="0" r="635" b="0"/>
            <wp:docPr id="1848980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980666" name="Picture 184898066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3009" cy="227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CCB0B" w14:textId="1206D2A2" w:rsidR="0019371A" w:rsidRPr="00972264" w:rsidRDefault="0019371A" w:rsidP="0019371A">
      <w:pPr>
        <w:pStyle w:val="QuickA"/>
        <w:numPr>
          <w:ilvl w:val="0"/>
          <w:numId w:val="0"/>
        </w:numPr>
        <w:spacing w:after="100"/>
        <w:rPr>
          <w:rFonts w:asciiTheme="minorHAnsi" w:hAnsiTheme="minorHAnsi" w:cstheme="minorHAnsi"/>
          <w:sz w:val="22"/>
          <w:szCs w:val="18"/>
        </w:rPr>
      </w:pPr>
      <w:r>
        <w:rPr>
          <w:rFonts w:asciiTheme="minorHAnsi" w:hAnsiTheme="minorHAnsi" w:cstheme="minorHAnsi"/>
          <w:sz w:val="22"/>
          <w:szCs w:val="18"/>
        </w:rPr>
        <w:tab/>
      </w:r>
      <w:r>
        <w:rPr>
          <w:rFonts w:asciiTheme="minorHAnsi" w:hAnsiTheme="minorHAnsi" w:cstheme="minorHAnsi"/>
          <w:sz w:val="22"/>
          <w:szCs w:val="18"/>
        </w:rPr>
        <w:tab/>
      </w:r>
    </w:p>
    <w:p w14:paraId="4F7FE36F" w14:textId="77777777" w:rsidR="00440BE5" w:rsidRDefault="00637540" w:rsidP="0019371A">
      <w:pPr>
        <w:pStyle w:val="QuickA"/>
        <w:numPr>
          <w:ilvl w:val="1"/>
          <w:numId w:val="19"/>
        </w:numPr>
        <w:spacing w:after="100"/>
        <w:rPr>
          <w:rFonts w:asciiTheme="minorHAnsi" w:hAnsiTheme="minorHAnsi" w:cstheme="minorHAnsi"/>
          <w:sz w:val="22"/>
          <w:szCs w:val="18"/>
        </w:rPr>
      </w:pPr>
      <w:r w:rsidRPr="00972264">
        <w:rPr>
          <w:rFonts w:asciiTheme="minorHAnsi" w:hAnsiTheme="minorHAnsi" w:cstheme="minorHAnsi"/>
          <w:sz w:val="22"/>
          <w:szCs w:val="18"/>
        </w:rPr>
        <w:t xml:space="preserve">Calculate the odds ratio and confidence interval from this contingency </w:t>
      </w:r>
      <w:proofErr w:type="gramStart"/>
      <w:r w:rsidRPr="00972264">
        <w:rPr>
          <w:rFonts w:asciiTheme="minorHAnsi" w:hAnsiTheme="minorHAnsi" w:cstheme="minorHAnsi"/>
          <w:sz w:val="22"/>
          <w:szCs w:val="18"/>
        </w:rPr>
        <w:t>table, and</w:t>
      </w:r>
      <w:proofErr w:type="gramEnd"/>
      <w:r w:rsidRPr="00972264">
        <w:rPr>
          <w:rFonts w:asciiTheme="minorHAnsi" w:hAnsiTheme="minorHAnsi" w:cstheme="minorHAnsi"/>
          <w:sz w:val="22"/>
          <w:szCs w:val="18"/>
        </w:rPr>
        <w:t xml:space="preserve"> provide a p-value for the relationship.</w:t>
      </w:r>
    </w:p>
    <w:p w14:paraId="3CBFB5B7" w14:textId="308DEB12" w:rsidR="0019371A" w:rsidRPr="0019371A" w:rsidRDefault="00440BE5" w:rsidP="00440BE5">
      <w:pPr>
        <w:pStyle w:val="QuickA"/>
        <w:numPr>
          <w:ilvl w:val="0"/>
          <w:numId w:val="0"/>
        </w:numPr>
        <w:spacing w:after="100"/>
        <w:ind w:left="1440"/>
        <w:rPr>
          <w:rFonts w:asciiTheme="minorHAnsi" w:hAnsiTheme="minorHAnsi" w:cstheme="minorHAnsi"/>
          <w:sz w:val="22"/>
          <w:szCs w:val="18"/>
        </w:rPr>
      </w:pPr>
      <w:r>
        <w:rPr>
          <w:rFonts w:asciiTheme="minorHAnsi" w:hAnsiTheme="minorHAnsi" w:cstheme="minorHAnsi"/>
          <w:noProof/>
          <w:snapToGrid/>
          <w:sz w:val="22"/>
          <w:szCs w:val="18"/>
        </w:rPr>
        <w:drawing>
          <wp:inline distT="0" distB="0" distL="0" distR="0" wp14:anchorId="6982EB9C" wp14:editId="2EB14067">
            <wp:extent cx="2852219" cy="329464"/>
            <wp:effectExtent l="0" t="0" r="0" b="1270"/>
            <wp:docPr id="77768336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683363" name="Picture 77768336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42" cy="36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4ECEE" w14:textId="4A2408E4" w:rsidR="0019371A" w:rsidRDefault="0019371A" w:rsidP="0019371A">
      <w:pPr>
        <w:pStyle w:val="QuickA"/>
        <w:numPr>
          <w:ilvl w:val="0"/>
          <w:numId w:val="0"/>
        </w:numPr>
        <w:spacing w:after="100"/>
        <w:ind w:left="1440"/>
        <w:rPr>
          <w:rFonts w:asciiTheme="minorHAnsi" w:hAnsiTheme="minorHAnsi" w:cstheme="minorHAnsi"/>
          <w:sz w:val="22"/>
          <w:szCs w:val="18"/>
        </w:rPr>
      </w:pPr>
      <w:r>
        <w:rPr>
          <w:rFonts w:asciiTheme="minorHAnsi" w:hAnsiTheme="minorHAnsi" w:cstheme="minorHAnsi"/>
          <w:noProof/>
          <w:snapToGrid/>
          <w:sz w:val="22"/>
          <w:szCs w:val="18"/>
        </w:rPr>
        <w:lastRenderedPageBreak/>
        <w:drawing>
          <wp:inline distT="0" distB="0" distL="0" distR="0" wp14:anchorId="6375E519" wp14:editId="090B2899">
            <wp:extent cx="2152602" cy="1996163"/>
            <wp:effectExtent l="0" t="0" r="0" b="0"/>
            <wp:docPr id="1080671666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671666" name="Picture 2" descr="A screenshot of a computer scree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8179" cy="200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75BAC" w14:textId="02657376" w:rsidR="0019371A" w:rsidRDefault="0019371A" w:rsidP="0019371A">
      <w:pPr>
        <w:pStyle w:val="QuickA"/>
        <w:numPr>
          <w:ilvl w:val="0"/>
          <w:numId w:val="0"/>
        </w:numPr>
        <w:spacing w:after="100"/>
        <w:ind w:left="462" w:hanging="462"/>
        <w:rPr>
          <w:rFonts w:asciiTheme="minorHAnsi" w:hAnsiTheme="minorHAnsi" w:cstheme="minorHAnsi"/>
          <w:sz w:val="22"/>
          <w:szCs w:val="18"/>
        </w:rPr>
      </w:pPr>
      <w:r>
        <w:rPr>
          <w:rFonts w:asciiTheme="minorHAnsi" w:hAnsiTheme="minorHAnsi" w:cstheme="minorHAnsi"/>
          <w:sz w:val="22"/>
          <w:szCs w:val="18"/>
        </w:rPr>
        <w:tab/>
      </w:r>
      <w:r>
        <w:rPr>
          <w:rFonts w:asciiTheme="minorHAnsi" w:hAnsiTheme="minorHAnsi" w:cstheme="minorHAnsi"/>
          <w:sz w:val="22"/>
          <w:szCs w:val="18"/>
        </w:rPr>
        <w:tab/>
      </w:r>
      <w:r>
        <w:rPr>
          <w:rFonts w:asciiTheme="minorHAnsi" w:hAnsiTheme="minorHAnsi" w:cstheme="minorHAnsi"/>
          <w:sz w:val="22"/>
          <w:szCs w:val="18"/>
        </w:rPr>
        <w:tab/>
      </w:r>
      <w:r>
        <w:rPr>
          <w:rFonts w:asciiTheme="minorHAnsi" w:hAnsiTheme="minorHAnsi" w:cstheme="minorHAnsi"/>
          <w:sz w:val="22"/>
          <w:szCs w:val="18"/>
        </w:rPr>
        <w:tab/>
      </w:r>
      <w:r>
        <w:rPr>
          <w:rFonts w:asciiTheme="minorHAnsi" w:hAnsiTheme="minorHAnsi" w:cstheme="minorHAnsi"/>
          <w:sz w:val="22"/>
          <w:szCs w:val="18"/>
        </w:rPr>
        <w:tab/>
        <w:t>The odds ratio of being a smoker is 1.26 times that for males compared to females. (p&lt;0.001)</w:t>
      </w:r>
    </w:p>
    <w:p w14:paraId="3677871E" w14:textId="77777777" w:rsidR="0019371A" w:rsidRPr="00972264" w:rsidRDefault="0019371A" w:rsidP="0019371A">
      <w:pPr>
        <w:pStyle w:val="QuickA"/>
        <w:numPr>
          <w:ilvl w:val="0"/>
          <w:numId w:val="0"/>
        </w:numPr>
        <w:spacing w:after="100"/>
        <w:ind w:left="462" w:hanging="462"/>
        <w:rPr>
          <w:rFonts w:asciiTheme="minorHAnsi" w:hAnsiTheme="minorHAnsi" w:cstheme="minorHAnsi"/>
          <w:sz w:val="22"/>
          <w:szCs w:val="18"/>
        </w:rPr>
      </w:pPr>
    </w:p>
    <w:p w14:paraId="2624D896" w14:textId="216BBED4" w:rsidR="00637540" w:rsidRDefault="00637540" w:rsidP="00972264">
      <w:pPr>
        <w:pStyle w:val="QuickA"/>
        <w:numPr>
          <w:ilvl w:val="1"/>
          <w:numId w:val="19"/>
        </w:numPr>
        <w:spacing w:after="100"/>
        <w:rPr>
          <w:rFonts w:asciiTheme="minorHAnsi" w:hAnsiTheme="minorHAnsi" w:cstheme="minorHAnsi"/>
          <w:sz w:val="22"/>
          <w:szCs w:val="18"/>
        </w:rPr>
      </w:pPr>
      <w:r w:rsidRPr="00972264">
        <w:rPr>
          <w:rFonts w:asciiTheme="minorHAnsi" w:hAnsiTheme="minorHAnsi" w:cstheme="minorHAnsi"/>
          <w:sz w:val="22"/>
          <w:szCs w:val="18"/>
        </w:rPr>
        <w:t>Note: you could also run a univariable logistic regression to retrieve this information, but you do not have to for this exercise.</w:t>
      </w:r>
    </w:p>
    <w:p w14:paraId="4528C7FA" w14:textId="0089F63C" w:rsidR="004A5DB7" w:rsidRDefault="004A5DB7" w:rsidP="004A5DB7">
      <w:pPr>
        <w:pStyle w:val="QuickA"/>
        <w:numPr>
          <w:ilvl w:val="0"/>
          <w:numId w:val="0"/>
        </w:numPr>
        <w:spacing w:after="100"/>
        <w:ind w:left="462" w:hanging="462"/>
        <w:rPr>
          <w:rFonts w:asciiTheme="minorHAnsi" w:hAnsiTheme="minorHAnsi" w:cstheme="minorHAnsi"/>
          <w:sz w:val="22"/>
          <w:szCs w:val="18"/>
        </w:rPr>
      </w:pPr>
      <w:r>
        <w:rPr>
          <w:rFonts w:asciiTheme="minorHAnsi" w:hAnsiTheme="minorHAnsi" w:cstheme="minorHAnsi"/>
          <w:sz w:val="22"/>
          <w:szCs w:val="18"/>
        </w:rPr>
        <w:tab/>
      </w:r>
      <w:r>
        <w:rPr>
          <w:rFonts w:asciiTheme="minorHAnsi" w:hAnsiTheme="minorHAnsi" w:cstheme="minorHAnsi"/>
          <w:sz w:val="22"/>
          <w:szCs w:val="18"/>
        </w:rPr>
        <w:tab/>
      </w:r>
      <w:r>
        <w:rPr>
          <w:rFonts w:asciiTheme="minorHAnsi" w:hAnsiTheme="minorHAnsi" w:cstheme="minorHAnsi"/>
          <w:sz w:val="22"/>
          <w:szCs w:val="18"/>
        </w:rPr>
        <w:tab/>
      </w:r>
      <w:r>
        <w:rPr>
          <w:rFonts w:asciiTheme="minorHAnsi" w:hAnsiTheme="minorHAnsi" w:cstheme="minorHAnsi"/>
          <w:sz w:val="22"/>
          <w:szCs w:val="18"/>
        </w:rPr>
        <w:tab/>
      </w:r>
      <w:r>
        <w:rPr>
          <w:rFonts w:asciiTheme="minorHAnsi" w:hAnsiTheme="minorHAnsi" w:cstheme="minorHAnsi"/>
          <w:sz w:val="22"/>
          <w:szCs w:val="18"/>
        </w:rPr>
        <w:tab/>
      </w:r>
      <w:r>
        <w:rPr>
          <w:rFonts w:asciiTheme="minorHAnsi" w:hAnsiTheme="minorHAnsi" w:cstheme="minorHAnsi"/>
          <w:sz w:val="22"/>
          <w:szCs w:val="18"/>
        </w:rPr>
        <w:tab/>
      </w:r>
      <w:r>
        <w:rPr>
          <w:rFonts w:asciiTheme="minorHAnsi" w:hAnsiTheme="minorHAnsi" w:cstheme="minorHAnsi"/>
          <w:sz w:val="22"/>
          <w:szCs w:val="18"/>
        </w:rPr>
        <w:tab/>
      </w:r>
      <w:r>
        <w:rPr>
          <w:rFonts w:asciiTheme="minorHAnsi" w:hAnsiTheme="minorHAnsi" w:cstheme="minorHAnsi"/>
          <w:noProof/>
          <w:snapToGrid/>
          <w:sz w:val="22"/>
          <w:szCs w:val="18"/>
        </w:rPr>
        <w:drawing>
          <wp:inline distT="0" distB="0" distL="0" distR="0" wp14:anchorId="797B9F44" wp14:editId="1699ED51">
            <wp:extent cx="3844831" cy="3244337"/>
            <wp:effectExtent l="0" t="0" r="3810" b="0"/>
            <wp:docPr id="1362704426" name="Picture 7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04426" name="Picture 7" descr="A computer screen shot of a black scree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4247" cy="32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F191F" w14:textId="1EE3A3C3" w:rsidR="004A5DB7" w:rsidRDefault="004A5DB7" w:rsidP="004A5DB7">
      <w:pPr>
        <w:pStyle w:val="QuickA"/>
        <w:numPr>
          <w:ilvl w:val="0"/>
          <w:numId w:val="0"/>
        </w:numPr>
        <w:spacing w:after="100"/>
        <w:ind w:left="462" w:hanging="462"/>
        <w:rPr>
          <w:rFonts w:asciiTheme="minorHAnsi" w:hAnsiTheme="minorHAnsi" w:cstheme="minorHAnsi"/>
          <w:sz w:val="22"/>
          <w:szCs w:val="18"/>
        </w:rPr>
      </w:pPr>
      <w:r>
        <w:rPr>
          <w:rFonts w:asciiTheme="minorHAnsi" w:hAnsiTheme="minorHAnsi" w:cstheme="minorHAnsi"/>
          <w:sz w:val="22"/>
          <w:szCs w:val="18"/>
        </w:rPr>
        <w:tab/>
      </w:r>
    </w:p>
    <w:p w14:paraId="23BD7A70" w14:textId="3062AE1F" w:rsidR="004A5DB7" w:rsidRDefault="004A5DB7" w:rsidP="004A5DB7">
      <w:pPr>
        <w:pStyle w:val="QuickA"/>
        <w:numPr>
          <w:ilvl w:val="0"/>
          <w:numId w:val="0"/>
        </w:numPr>
        <w:spacing w:after="100"/>
        <w:ind w:left="462" w:hanging="462"/>
        <w:rPr>
          <w:rFonts w:asciiTheme="minorHAnsi" w:hAnsiTheme="minorHAnsi" w:cstheme="minorHAnsi"/>
          <w:sz w:val="22"/>
          <w:szCs w:val="18"/>
        </w:rPr>
      </w:pPr>
      <w:r>
        <w:rPr>
          <w:rFonts w:asciiTheme="minorHAnsi" w:hAnsiTheme="minorHAnsi" w:cstheme="minorHAnsi"/>
          <w:sz w:val="22"/>
          <w:szCs w:val="18"/>
        </w:rPr>
        <w:tab/>
      </w:r>
      <w:r>
        <w:rPr>
          <w:rFonts w:asciiTheme="minorHAnsi" w:hAnsiTheme="minorHAnsi" w:cstheme="minorHAnsi"/>
          <w:sz w:val="22"/>
          <w:szCs w:val="18"/>
        </w:rPr>
        <w:tab/>
      </w:r>
      <w:r>
        <w:rPr>
          <w:rFonts w:asciiTheme="minorHAnsi" w:hAnsiTheme="minorHAnsi" w:cstheme="minorHAnsi"/>
          <w:sz w:val="22"/>
          <w:szCs w:val="18"/>
        </w:rPr>
        <w:tab/>
      </w:r>
      <w:r>
        <w:rPr>
          <w:rFonts w:asciiTheme="minorHAnsi" w:hAnsiTheme="minorHAnsi" w:cstheme="minorHAnsi"/>
          <w:sz w:val="22"/>
          <w:szCs w:val="18"/>
        </w:rPr>
        <w:tab/>
        <w:t xml:space="preserve">The odds ratio of being a smoker is </w:t>
      </w:r>
      <w:proofErr w:type="gramStart"/>
      <w:r>
        <w:rPr>
          <w:rFonts w:asciiTheme="minorHAnsi" w:hAnsiTheme="minorHAnsi" w:cstheme="minorHAnsi"/>
          <w:sz w:val="22"/>
          <w:szCs w:val="18"/>
        </w:rPr>
        <w:t>exp(</w:t>
      </w:r>
      <w:proofErr w:type="gramEnd"/>
      <w:r>
        <w:rPr>
          <w:rFonts w:asciiTheme="minorHAnsi" w:hAnsiTheme="minorHAnsi" w:cstheme="minorHAnsi"/>
          <w:sz w:val="22"/>
          <w:szCs w:val="18"/>
        </w:rPr>
        <w:t>0.23204) = 1.26 times that for males compared to females (p&lt;0.01)</w:t>
      </w:r>
    </w:p>
    <w:p w14:paraId="56A0E407" w14:textId="77777777" w:rsidR="004A5DB7" w:rsidRPr="00972264" w:rsidRDefault="004A5DB7" w:rsidP="004A5DB7">
      <w:pPr>
        <w:pStyle w:val="QuickA"/>
        <w:numPr>
          <w:ilvl w:val="0"/>
          <w:numId w:val="0"/>
        </w:numPr>
        <w:spacing w:after="100"/>
        <w:ind w:left="462" w:hanging="462"/>
        <w:rPr>
          <w:rFonts w:asciiTheme="minorHAnsi" w:hAnsiTheme="minorHAnsi" w:cstheme="minorHAnsi"/>
          <w:sz w:val="22"/>
          <w:szCs w:val="18"/>
        </w:rPr>
      </w:pPr>
    </w:p>
    <w:p w14:paraId="36D1A0B2" w14:textId="77777777" w:rsidR="00637540" w:rsidRPr="00972264" w:rsidRDefault="00637540" w:rsidP="00972264">
      <w:pPr>
        <w:pStyle w:val="QuickA"/>
        <w:numPr>
          <w:ilvl w:val="0"/>
          <w:numId w:val="19"/>
        </w:numPr>
        <w:spacing w:after="100"/>
        <w:rPr>
          <w:rFonts w:asciiTheme="minorHAnsi" w:hAnsiTheme="minorHAnsi" w:cstheme="minorHAnsi"/>
          <w:sz w:val="22"/>
          <w:szCs w:val="18"/>
        </w:rPr>
      </w:pPr>
      <w:r w:rsidRPr="00972264">
        <w:rPr>
          <w:rFonts w:asciiTheme="minorHAnsi" w:hAnsiTheme="minorHAnsi" w:cstheme="minorHAnsi"/>
          <w:sz w:val="22"/>
          <w:szCs w:val="18"/>
        </w:rPr>
        <w:t>Univariately, is sexual orientation related to smoking?</w:t>
      </w:r>
    </w:p>
    <w:p w14:paraId="53E3306C" w14:textId="77777777" w:rsidR="0048727F" w:rsidRDefault="00637540" w:rsidP="00972264">
      <w:pPr>
        <w:pStyle w:val="QuickA"/>
        <w:numPr>
          <w:ilvl w:val="1"/>
          <w:numId w:val="19"/>
        </w:numPr>
        <w:spacing w:after="100"/>
        <w:rPr>
          <w:rFonts w:asciiTheme="minorHAnsi" w:hAnsiTheme="minorHAnsi" w:cstheme="minorHAnsi"/>
          <w:sz w:val="22"/>
          <w:szCs w:val="18"/>
        </w:rPr>
      </w:pPr>
      <w:r w:rsidRPr="00972264">
        <w:rPr>
          <w:rFonts w:asciiTheme="minorHAnsi" w:hAnsiTheme="minorHAnsi" w:cstheme="minorHAnsi"/>
          <w:sz w:val="22"/>
          <w:szCs w:val="18"/>
        </w:rPr>
        <w:t xml:space="preserve">Produce a contingency table that shows the probability of being a smoker for those who identified as straight vs. </w:t>
      </w:r>
      <w:proofErr w:type="gramStart"/>
      <w:r w:rsidRPr="00972264">
        <w:rPr>
          <w:rFonts w:asciiTheme="minorHAnsi" w:hAnsiTheme="minorHAnsi" w:cstheme="minorHAnsi"/>
          <w:sz w:val="22"/>
          <w:szCs w:val="18"/>
        </w:rPr>
        <w:t>not-straight</w:t>
      </w:r>
      <w:proofErr w:type="gramEnd"/>
      <w:r w:rsidRPr="00972264">
        <w:rPr>
          <w:rFonts w:asciiTheme="minorHAnsi" w:hAnsiTheme="minorHAnsi" w:cstheme="minorHAnsi"/>
          <w:sz w:val="22"/>
          <w:szCs w:val="18"/>
        </w:rPr>
        <w:t>.</w:t>
      </w:r>
    </w:p>
    <w:p w14:paraId="2EED3B1B" w14:textId="77777777" w:rsidR="0048727F" w:rsidRDefault="0048727F" w:rsidP="0048727F">
      <w:pPr>
        <w:pStyle w:val="QuickA"/>
        <w:numPr>
          <w:ilvl w:val="0"/>
          <w:numId w:val="0"/>
        </w:numPr>
        <w:spacing w:after="100"/>
        <w:ind w:left="1440"/>
        <w:rPr>
          <w:rFonts w:asciiTheme="minorHAnsi" w:hAnsiTheme="minorHAnsi" w:cstheme="minorHAnsi"/>
          <w:sz w:val="22"/>
          <w:szCs w:val="18"/>
        </w:rPr>
      </w:pPr>
    </w:p>
    <w:p w14:paraId="7EBE2D80" w14:textId="2C3FC9C1" w:rsidR="00637540" w:rsidRDefault="0048727F" w:rsidP="0048727F">
      <w:pPr>
        <w:pStyle w:val="QuickA"/>
        <w:numPr>
          <w:ilvl w:val="0"/>
          <w:numId w:val="0"/>
        </w:numPr>
        <w:spacing w:after="100"/>
        <w:ind w:left="1440"/>
        <w:rPr>
          <w:rFonts w:asciiTheme="minorHAnsi" w:hAnsiTheme="minorHAnsi" w:cstheme="minorHAnsi"/>
          <w:sz w:val="22"/>
          <w:szCs w:val="18"/>
        </w:rPr>
      </w:pPr>
      <w:r>
        <w:rPr>
          <w:rFonts w:asciiTheme="minorHAnsi" w:hAnsiTheme="minorHAnsi" w:cstheme="minorHAnsi"/>
          <w:noProof/>
          <w:snapToGrid/>
          <w:sz w:val="22"/>
          <w:szCs w:val="18"/>
        </w:rPr>
        <w:lastRenderedPageBreak/>
        <w:drawing>
          <wp:inline distT="0" distB="0" distL="0" distR="0" wp14:anchorId="603F4E9D" wp14:editId="20004457">
            <wp:extent cx="3840807" cy="2419811"/>
            <wp:effectExtent l="0" t="0" r="0" b="6350"/>
            <wp:docPr id="2083151247" name="Picture 5" descr="A black and white screen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151247" name="Picture 5" descr="A black and white screen with numbers and lines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991" cy="242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8CA26" w14:textId="77777777" w:rsidR="0048727F" w:rsidRPr="00972264" w:rsidRDefault="0048727F" w:rsidP="0048727F">
      <w:pPr>
        <w:pStyle w:val="QuickA"/>
        <w:numPr>
          <w:ilvl w:val="0"/>
          <w:numId w:val="0"/>
        </w:numPr>
        <w:spacing w:after="100"/>
        <w:ind w:left="1440"/>
        <w:rPr>
          <w:rFonts w:asciiTheme="minorHAnsi" w:hAnsiTheme="minorHAnsi" w:cstheme="minorHAnsi"/>
          <w:sz w:val="22"/>
          <w:szCs w:val="18"/>
        </w:rPr>
      </w:pPr>
    </w:p>
    <w:p w14:paraId="35183A8E" w14:textId="3C711C34" w:rsidR="00637540" w:rsidRDefault="00637540" w:rsidP="00972264">
      <w:pPr>
        <w:pStyle w:val="QuickA"/>
        <w:numPr>
          <w:ilvl w:val="1"/>
          <w:numId w:val="19"/>
        </w:numPr>
        <w:spacing w:after="100"/>
        <w:rPr>
          <w:rFonts w:asciiTheme="minorHAnsi" w:hAnsiTheme="minorHAnsi" w:cstheme="minorHAnsi"/>
          <w:sz w:val="22"/>
          <w:szCs w:val="18"/>
        </w:rPr>
      </w:pPr>
      <w:r w:rsidRPr="00972264">
        <w:rPr>
          <w:rFonts w:asciiTheme="minorHAnsi" w:hAnsiTheme="minorHAnsi" w:cstheme="minorHAnsi"/>
          <w:sz w:val="22"/>
          <w:szCs w:val="18"/>
        </w:rPr>
        <w:t xml:space="preserve">Calculate the odds ratio and confidence interval from this contingency </w:t>
      </w:r>
      <w:proofErr w:type="gramStart"/>
      <w:r w:rsidRPr="00972264">
        <w:rPr>
          <w:rFonts w:asciiTheme="minorHAnsi" w:hAnsiTheme="minorHAnsi" w:cstheme="minorHAnsi"/>
          <w:sz w:val="22"/>
          <w:szCs w:val="18"/>
        </w:rPr>
        <w:t>table, and</w:t>
      </w:r>
      <w:proofErr w:type="gramEnd"/>
      <w:r w:rsidRPr="00972264">
        <w:rPr>
          <w:rFonts w:asciiTheme="minorHAnsi" w:hAnsiTheme="minorHAnsi" w:cstheme="minorHAnsi"/>
          <w:sz w:val="22"/>
          <w:szCs w:val="18"/>
        </w:rPr>
        <w:t xml:space="preserve"> provide a p-value for the relationship.</w:t>
      </w:r>
    </w:p>
    <w:p w14:paraId="536E0979" w14:textId="77777777" w:rsidR="0048727F" w:rsidRDefault="0048727F" w:rsidP="0048727F">
      <w:pPr>
        <w:pStyle w:val="QuickA"/>
        <w:numPr>
          <w:ilvl w:val="0"/>
          <w:numId w:val="0"/>
        </w:numPr>
        <w:spacing w:after="100"/>
        <w:ind w:left="1440"/>
        <w:rPr>
          <w:rFonts w:asciiTheme="minorHAnsi" w:hAnsiTheme="minorHAnsi" w:cstheme="minorHAnsi"/>
          <w:sz w:val="22"/>
          <w:szCs w:val="18"/>
        </w:rPr>
      </w:pPr>
    </w:p>
    <w:p w14:paraId="2EFDEA35" w14:textId="5E8BB5C5" w:rsidR="0048727F" w:rsidRDefault="0048727F" w:rsidP="0048727F">
      <w:pPr>
        <w:pStyle w:val="QuickA"/>
        <w:numPr>
          <w:ilvl w:val="0"/>
          <w:numId w:val="0"/>
        </w:numPr>
        <w:spacing w:after="100"/>
        <w:ind w:left="1440"/>
        <w:rPr>
          <w:rFonts w:asciiTheme="minorHAnsi" w:hAnsiTheme="minorHAnsi" w:cstheme="minorHAnsi"/>
          <w:sz w:val="22"/>
          <w:szCs w:val="18"/>
        </w:rPr>
      </w:pPr>
      <w:r>
        <w:rPr>
          <w:rFonts w:asciiTheme="minorHAnsi" w:hAnsiTheme="minorHAnsi" w:cstheme="minorHAnsi"/>
          <w:noProof/>
          <w:snapToGrid/>
          <w:sz w:val="22"/>
          <w:szCs w:val="18"/>
        </w:rPr>
        <w:drawing>
          <wp:inline distT="0" distB="0" distL="0" distR="0" wp14:anchorId="30C9255A" wp14:editId="6D9BB5F7">
            <wp:extent cx="2716040" cy="3218165"/>
            <wp:effectExtent l="0" t="0" r="1905" b="0"/>
            <wp:docPr id="124749535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495352" name="Picture 6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504" cy="323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F313F" w14:textId="26712849" w:rsidR="00CE0E00" w:rsidRDefault="00CE0E00" w:rsidP="0048727F">
      <w:pPr>
        <w:pStyle w:val="QuickA"/>
        <w:numPr>
          <w:ilvl w:val="0"/>
          <w:numId w:val="0"/>
        </w:numPr>
        <w:spacing w:after="100"/>
        <w:ind w:left="1440"/>
        <w:rPr>
          <w:rFonts w:asciiTheme="minorHAnsi" w:hAnsiTheme="minorHAnsi" w:cstheme="minorHAnsi"/>
          <w:sz w:val="22"/>
          <w:szCs w:val="18"/>
        </w:rPr>
      </w:pPr>
      <w:r>
        <w:rPr>
          <w:rFonts w:asciiTheme="minorHAnsi" w:hAnsiTheme="minorHAnsi" w:cstheme="minorHAnsi"/>
          <w:sz w:val="22"/>
          <w:szCs w:val="18"/>
        </w:rPr>
        <w:t>The odds ratio of being a smoker is 0.641 times that for straight people compared to people who are not straight. (p&lt;0.001)</w:t>
      </w:r>
    </w:p>
    <w:p w14:paraId="5FB645BE" w14:textId="19A32E99" w:rsidR="0048727F" w:rsidRDefault="00CE0E00" w:rsidP="00CE0E00">
      <w:pPr>
        <w:pStyle w:val="QuickA"/>
        <w:numPr>
          <w:ilvl w:val="0"/>
          <w:numId w:val="0"/>
        </w:numPr>
        <w:spacing w:after="100"/>
        <w:ind w:left="462" w:hanging="462"/>
        <w:rPr>
          <w:rFonts w:asciiTheme="minorHAnsi" w:hAnsiTheme="minorHAnsi" w:cstheme="minorHAnsi"/>
          <w:sz w:val="22"/>
          <w:szCs w:val="18"/>
        </w:rPr>
      </w:pPr>
      <w:r>
        <w:rPr>
          <w:rFonts w:asciiTheme="minorHAnsi" w:hAnsiTheme="minorHAnsi" w:cstheme="minorHAnsi"/>
          <w:sz w:val="22"/>
          <w:szCs w:val="18"/>
        </w:rPr>
        <w:tab/>
      </w:r>
      <w:r>
        <w:rPr>
          <w:rFonts w:asciiTheme="minorHAnsi" w:hAnsiTheme="minorHAnsi" w:cstheme="minorHAnsi"/>
          <w:sz w:val="22"/>
          <w:szCs w:val="18"/>
        </w:rPr>
        <w:tab/>
      </w:r>
      <w:r>
        <w:rPr>
          <w:rFonts w:asciiTheme="minorHAnsi" w:hAnsiTheme="minorHAnsi" w:cstheme="minorHAnsi"/>
          <w:sz w:val="22"/>
          <w:szCs w:val="18"/>
        </w:rPr>
        <w:tab/>
      </w:r>
      <w:r>
        <w:rPr>
          <w:rFonts w:asciiTheme="minorHAnsi" w:hAnsiTheme="minorHAnsi" w:cstheme="minorHAnsi"/>
          <w:sz w:val="22"/>
          <w:szCs w:val="18"/>
        </w:rPr>
        <w:tab/>
      </w:r>
      <w:r>
        <w:rPr>
          <w:rFonts w:asciiTheme="minorHAnsi" w:hAnsiTheme="minorHAnsi" w:cstheme="minorHAnsi"/>
          <w:sz w:val="22"/>
          <w:szCs w:val="18"/>
        </w:rPr>
        <w:tab/>
      </w:r>
      <w:r>
        <w:rPr>
          <w:rFonts w:asciiTheme="minorHAnsi" w:hAnsiTheme="minorHAnsi" w:cstheme="minorHAnsi"/>
          <w:sz w:val="22"/>
          <w:szCs w:val="18"/>
        </w:rPr>
        <w:tab/>
      </w:r>
      <w:r>
        <w:rPr>
          <w:rFonts w:asciiTheme="minorHAnsi" w:hAnsiTheme="minorHAnsi" w:cstheme="minorHAnsi"/>
          <w:sz w:val="22"/>
          <w:szCs w:val="18"/>
        </w:rPr>
        <w:tab/>
      </w:r>
      <w:r>
        <w:rPr>
          <w:rFonts w:asciiTheme="minorHAnsi" w:hAnsiTheme="minorHAnsi" w:cstheme="minorHAnsi"/>
          <w:sz w:val="22"/>
          <w:szCs w:val="18"/>
        </w:rPr>
        <w:t>(</w:t>
      </w:r>
      <w:proofErr w:type="gramStart"/>
      <w:r>
        <w:rPr>
          <w:rFonts w:asciiTheme="minorHAnsi" w:hAnsiTheme="minorHAnsi" w:cstheme="minorHAnsi"/>
          <w:sz w:val="22"/>
          <w:szCs w:val="18"/>
        </w:rPr>
        <w:t>also</w:t>
      </w:r>
      <w:proofErr w:type="gramEnd"/>
      <w:r>
        <w:rPr>
          <w:rFonts w:asciiTheme="minorHAnsi" w:hAnsiTheme="minorHAnsi" w:cstheme="minorHAnsi"/>
          <w:sz w:val="22"/>
          <w:szCs w:val="18"/>
        </w:rPr>
        <w:t xml:space="preserve"> can be interpreted as 36 times lower the odds)</w:t>
      </w:r>
    </w:p>
    <w:p w14:paraId="0F9D9D31" w14:textId="77777777" w:rsidR="0048727F" w:rsidRPr="00972264" w:rsidRDefault="0048727F" w:rsidP="0048727F">
      <w:pPr>
        <w:pStyle w:val="QuickA"/>
        <w:numPr>
          <w:ilvl w:val="0"/>
          <w:numId w:val="0"/>
        </w:numPr>
        <w:spacing w:after="100"/>
        <w:ind w:left="1440"/>
        <w:rPr>
          <w:rFonts w:asciiTheme="minorHAnsi" w:hAnsiTheme="minorHAnsi" w:cstheme="minorHAnsi"/>
          <w:sz w:val="22"/>
          <w:szCs w:val="18"/>
        </w:rPr>
      </w:pPr>
    </w:p>
    <w:p w14:paraId="43BEFBF5" w14:textId="77777777" w:rsidR="004E3DC5" w:rsidRDefault="00637540" w:rsidP="00972264">
      <w:pPr>
        <w:pStyle w:val="QuickA"/>
        <w:numPr>
          <w:ilvl w:val="1"/>
          <w:numId w:val="19"/>
        </w:numPr>
        <w:spacing w:after="100"/>
        <w:rPr>
          <w:rFonts w:asciiTheme="minorHAnsi" w:hAnsiTheme="minorHAnsi" w:cstheme="minorHAnsi"/>
          <w:sz w:val="22"/>
          <w:szCs w:val="18"/>
        </w:rPr>
      </w:pPr>
      <w:r w:rsidRPr="00972264">
        <w:rPr>
          <w:rFonts w:asciiTheme="minorHAnsi" w:hAnsiTheme="minorHAnsi" w:cstheme="minorHAnsi"/>
          <w:sz w:val="22"/>
          <w:szCs w:val="18"/>
        </w:rPr>
        <w:t>Note: you could also run a univariable logistic regression to retrieve this information, but you do not have to for this exercise.</w:t>
      </w:r>
    </w:p>
    <w:p w14:paraId="4DD9073E" w14:textId="77777777" w:rsidR="004E3DC5" w:rsidRDefault="004E3DC5" w:rsidP="004E3DC5">
      <w:pPr>
        <w:pStyle w:val="QuickA"/>
        <w:numPr>
          <w:ilvl w:val="0"/>
          <w:numId w:val="0"/>
        </w:numPr>
        <w:spacing w:after="100"/>
        <w:ind w:left="1440"/>
        <w:rPr>
          <w:rFonts w:asciiTheme="minorHAnsi" w:hAnsiTheme="minorHAnsi" w:cstheme="minorHAnsi"/>
          <w:sz w:val="22"/>
          <w:szCs w:val="18"/>
        </w:rPr>
      </w:pPr>
    </w:p>
    <w:p w14:paraId="5A53CB7C" w14:textId="10D4C6BD" w:rsidR="00637540" w:rsidRDefault="004E3DC5" w:rsidP="004E3DC5">
      <w:pPr>
        <w:pStyle w:val="QuickA"/>
        <w:numPr>
          <w:ilvl w:val="0"/>
          <w:numId w:val="0"/>
        </w:numPr>
        <w:spacing w:after="100"/>
        <w:ind w:left="1440"/>
        <w:rPr>
          <w:rFonts w:asciiTheme="minorHAnsi" w:hAnsiTheme="minorHAnsi" w:cstheme="minorHAnsi"/>
          <w:sz w:val="22"/>
          <w:szCs w:val="18"/>
        </w:rPr>
      </w:pPr>
      <w:r>
        <w:rPr>
          <w:rFonts w:asciiTheme="minorHAnsi" w:hAnsiTheme="minorHAnsi" w:cstheme="minorHAnsi"/>
          <w:noProof/>
          <w:snapToGrid/>
          <w:sz w:val="22"/>
          <w:szCs w:val="18"/>
        </w:rPr>
        <w:lastRenderedPageBreak/>
        <w:drawing>
          <wp:inline distT="0" distB="0" distL="0" distR="0" wp14:anchorId="14F7888A" wp14:editId="3FA3ECC0">
            <wp:extent cx="3149600" cy="2667657"/>
            <wp:effectExtent l="0" t="0" r="0" b="0"/>
            <wp:docPr id="14737003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700362" name="Picture 147370036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9324" cy="267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A8D79" w14:textId="77777777" w:rsidR="004E3DC5" w:rsidRDefault="004E3DC5" w:rsidP="004E3DC5">
      <w:pPr>
        <w:pStyle w:val="QuickA"/>
        <w:numPr>
          <w:ilvl w:val="0"/>
          <w:numId w:val="0"/>
        </w:numPr>
        <w:spacing w:after="100"/>
        <w:ind w:left="1440"/>
        <w:rPr>
          <w:rFonts w:asciiTheme="minorHAnsi" w:hAnsiTheme="minorHAnsi" w:cstheme="minorHAnsi"/>
          <w:sz w:val="22"/>
          <w:szCs w:val="18"/>
        </w:rPr>
      </w:pPr>
    </w:p>
    <w:p w14:paraId="70C43B5D" w14:textId="4DAF837C" w:rsidR="004E3DC5" w:rsidRPr="00972264" w:rsidRDefault="004E3DC5" w:rsidP="004E3DC5">
      <w:pPr>
        <w:pStyle w:val="QuickA"/>
        <w:numPr>
          <w:ilvl w:val="0"/>
          <w:numId w:val="0"/>
        </w:numPr>
        <w:spacing w:after="100"/>
        <w:ind w:left="1440"/>
        <w:rPr>
          <w:rFonts w:asciiTheme="minorHAnsi" w:hAnsiTheme="minorHAnsi" w:cstheme="minorHAnsi"/>
          <w:sz w:val="22"/>
          <w:szCs w:val="18"/>
        </w:rPr>
      </w:pPr>
      <w:r>
        <w:rPr>
          <w:rFonts w:asciiTheme="minorHAnsi" w:hAnsiTheme="minorHAnsi" w:cstheme="minorHAnsi"/>
          <w:sz w:val="22"/>
          <w:szCs w:val="18"/>
        </w:rPr>
        <w:t xml:space="preserve">The odds ratio of being a smoker is </w:t>
      </w:r>
      <w:proofErr w:type="gramStart"/>
      <w:r>
        <w:rPr>
          <w:rFonts w:asciiTheme="minorHAnsi" w:hAnsiTheme="minorHAnsi" w:cstheme="minorHAnsi"/>
          <w:sz w:val="22"/>
          <w:szCs w:val="18"/>
        </w:rPr>
        <w:t>exp(</w:t>
      </w:r>
      <w:proofErr w:type="gramEnd"/>
      <w:r>
        <w:rPr>
          <w:rFonts w:asciiTheme="minorHAnsi" w:hAnsiTheme="minorHAnsi" w:cstheme="minorHAnsi"/>
          <w:sz w:val="22"/>
          <w:szCs w:val="18"/>
        </w:rPr>
        <w:t xml:space="preserve">-0.44426) = </w:t>
      </w:r>
      <w:r w:rsidRPr="004E3DC5">
        <w:rPr>
          <w:rFonts w:asciiTheme="minorHAnsi" w:hAnsiTheme="minorHAnsi" w:cstheme="minorHAnsi"/>
          <w:sz w:val="22"/>
          <w:szCs w:val="18"/>
        </w:rPr>
        <w:t>0.6412987</w:t>
      </w:r>
      <w:r>
        <w:rPr>
          <w:rFonts w:asciiTheme="minorHAnsi" w:hAnsiTheme="minorHAnsi" w:cstheme="minorHAnsi"/>
          <w:sz w:val="22"/>
          <w:szCs w:val="18"/>
        </w:rPr>
        <w:t xml:space="preserve"> times that for straight people compared to people who are not straight (p&lt;0.001).</w:t>
      </w:r>
    </w:p>
    <w:p w14:paraId="45F49969" w14:textId="77777777" w:rsidR="00637540" w:rsidRPr="00972264" w:rsidRDefault="00637540" w:rsidP="00972264">
      <w:pPr>
        <w:pStyle w:val="QuickA"/>
        <w:numPr>
          <w:ilvl w:val="0"/>
          <w:numId w:val="19"/>
        </w:numPr>
        <w:spacing w:after="100"/>
        <w:rPr>
          <w:rFonts w:asciiTheme="minorHAnsi" w:hAnsiTheme="minorHAnsi" w:cstheme="minorHAnsi"/>
          <w:sz w:val="22"/>
          <w:szCs w:val="18"/>
        </w:rPr>
      </w:pPr>
      <w:r w:rsidRPr="00972264">
        <w:rPr>
          <w:rFonts w:asciiTheme="minorHAnsi" w:hAnsiTheme="minorHAnsi" w:cstheme="minorHAnsi"/>
          <w:sz w:val="22"/>
          <w:szCs w:val="18"/>
        </w:rPr>
        <w:t>Univariately, is age related to smoking?</w:t>
      </w:r>
    </w:p>
    <w:p w14:paraId="761B64D7" w14:textId="77777777" w:rsidR="00637540" w:rsidRDefault="00637540" w:rsidP="00972264">
      <w:pPr>
        <w:pStyle w:val="QuickA"/>
        <w:numPr>
          <w:ilvl w:val="1"/>
          <w:numId w:val="19"/>
        </w:numPr>
        <w:spacing w:after="100"/>
        <w:rPr>
          <w:rFonts w:asciiTheme="minorHAnsi" w:hAnsiTheme="minorHAnsi" w:cstheme="minorHAnsi"/>
          <w:sz w:val="22"/>
          <w:szCs w:val="18"/>
        </w:rPr>
      </w:pPr>
      <w:r w:rsidRPr="00972264">
        <w:rPr>
          <w:rFonts w:asciiTheme="minorHAnsi" w:hAnsiTheme="minorHAnsi" w:cstheme="minorHAnsi"/>
          <w:sz w:val="22"/>
          <w:szCs w:val="18"/>
        </w:rPr>
        <w:t>Produce a visual (e.g., scatter plot, boxplot, etc.) that will convey information about this relationship.</w:t>
      </w:r>
    </w:p>
    <w:p w14:paraId="455F6651" w14:textId="4CDD2F61" w:rsidR="00EF32AA" w:rsidRDefault="00EF32AA" w:rsidP="00EF32AA">
      <w:pPr>
        <w:pStyle w:val="QuickA"/>
        <w:numPr>
          <w:ilvl w:val="0"/>
          <w:numId w:val="0"/>
        </w:numPr>
        <w:spacing w:after="100"/>
        <w:ind w:left="1440"/>
        <w:rPr>
          <w:rFonts w:asciiTheme="minorHAnsi" w:hAnsiTheme="minorHAnsi" w:cstheme="minorHAnsi"/>
          <w:sz w:val="22"/>
          <w:szCs w:val="18"/>
        </w:rPr>
      </w:pPr>
      <w:r w:rsidRPr="00EF32AA">
        <w:rPr>
          <w:rFonts w:asciiTheme="minorHAnsi" w:hAnsiTheme="minorHAnsi" w:cstheme="minorHAnsi"/>
          <w:sz w:val="22"/>
          <w:szCs w:val="18"/>
        </w:rPr>
        <w:drawing>
          <wp:inline distT="0" distB="0" distL="0" distR="0" wp14:anchorId="5C6F8D9A" wp14:editId="3E984654">
            <wp:extent cx="4102100" cy="2019300"/>
            <wp:effectExtent l="0" t="0" r="0" b="0"/>
            <wp:docPr id="1400300103" name="Picture 1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300103" name="Picture 1" descr="A graph with a blue li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089AA" w14:textId="09C0B17C" w:rsidR="00EF32AA" w:rsidRPr="00972264" w:rsidRDefault="00EF32AA" w:rsidP="00EF32AA">
      <w:pPr>
        <w:pStyle w:val="QuickA"/>
        <w:numPr>
          <w:ilvl w:val="0"/>
          <w:numId w:val="0"/>
        </w:numPr>
        <w:spacing w:after="100"/>
        <w:ind w:left="1440"/>
        <w:rPr>
          <w:rFonts w:asciiTheme="minorHAnsi" w:hAnsiTheme="minorHAnsi" w:cstheme="minorHAnsi"/>
          <w:sz w:val="22"/>
          <w:szCs w:val="18"/>
        </w:rPr>
      </w:pPr>
      <w:r w:rsidRPr="00EF32AA">
        <w:rPr>
          <w:rFonts w:asciiTheme="minorHAnsi" w:hAnsiTheme="minorHAnsi" w:cstheme="minorHAnsi"/>
          <w:sz w:val="22"/>
          <w:szCs w:val="18"/>
        </w:rPr>
        <w:drawing>
          <wp:inline distT="0" distB="0" distL="0" distR="0" wp14:anchorId="40658F14" wp14:editId="38EAE7D7">
            <wp:extent cx="4121758" cy="2154555"/>
            <wp:effectExtent l="0" t="0" r="6350" b="4445"/>
            <wp:docPr id="1843487554" name="Picture 1" descr="A graph with a graph of numbers and a graph with a graph of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87554" name="Picture 1" descr="A graph with a graph of numbers and a graph with a graph of numbers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7184" cy="216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A2916" w14:textId="60FE5AA7" w:rsidR="00637540" w:rsidRDefault="00637540" w:rsidP="00972264">
      <w:pPr>
        <w:pStyle w:val="QuickA"/>
        <w:numPr>
          <w:ilvl w:val="1"/>
          <w:numId w:val="19"/>
        </w:numPr>
        <w:spacing w:after="100"/>
        <w:rPr>
          <w:rFonts w:asciiTheme="minorHAnsi" w:hAnsiTheme="minorHAnsi" w:cstheme="minorHAnsi"/>
          <w:sz w:val="22"/>
          <w:szCs w:val="18"/>
        </w:rPr>
      </w:pPr>
      <w:r w:rsidRPr="00972264">
        <w:rPr>
          <w:rFonts w:asciiTheme="minorHAnsi" w:hAnsiTheme="minorHAnsi" w:cstheme="minorHAnsi"/>
          <w:sz w:val="22"/>
          <w:szCs w:val="18"/>
        </w:rPr>
        <w:lastRenderedPageBreak/>
        <w:t xml:space="preserve">Perform a univariable logistic regression with age as the independent variable and smoking as the outcome.  Report the </w:t>
      </w:r>
      <m:oMath>
        <m:r>
          <w:rPr>
            <w:rFonts w:ascii="Cambria Math" w:hAnsi="Cambria Math" w:cstheme="minorHAnsi"/>
            <w:sz w:val="22"/>
            <w:szCs w:val="18"/>
          </w:rPr>
          <m:t>β</m:t>
        </m:r>
      </m:oMath>
      <w:r w:rsidRPr="00972264">
        <w:rPr>
          <w:rFonts w:asciiTheme="minorHAnsi" w:hAnsiTheme="minorHAnsi" w:cstheme="minorHAnsi"/>
          <w:sz w:val="22"/>
          <w:szCs w:val="18"/>
        </w:rPr>
        <w:t xml:space="preserve"> parameter estimate for age. What is the interpretation of this parameter estimate? Report the p-value for the relationship between age and smoking.</w:t>
      </w:r>
    </w:p>
    <w:p w14:paraId="1D284E98" w14:textId="77777777" w:rsidR="00EF32AA" w:rsidRDefault="00EF32AA" w:rsidP="00EF32AA">
      <w:pPr>
        <w:pStyle w:val="QuickA"/>
        <w:numPr>
          <w:ilvl w:val="0"/>
          <w:numId w:val="0"/>
        </w:numPr>
        <w:spacing w:after="100"/>
        <w:ind w:left="1440"/>
        <w:rPr>
          <w:rFonts w:asciiTheme="minorHAnsi" w:hAnsiTheme="minorHAnsi" w:cstheme="minorHAnsi"/>
          <w:sz w:val="22"/>
          <w:szCs w:val="18"/>
        </w:rPr>
      </w:pPr>
    </w:p>
    <w:p w14:paraId="465CE59A" w14:textId="1D35D255" w:rsidR="00EF32AA" w:rsidRDefault="00EF32AA" w:rsidP="00EF32AA">
      <w:pPr>
        <w:pStyle w:val="QuickA"/>
        <w:numPr>
          <w:ilvl w:val="0"/>
          <w:numId w:val="0"/>
        </w:numPr>
        <w:spacing w:after="100"/>
        <w:ind w:left="1440"/>
        <w:rPr>
          <w:rFonts w:asciiTheme="minorHAnsi" w:hAnsiTheme="minorHAnsi" w:cstheme="minorHAnsi"/>
          <w:sz w:val="22"/>
          <w:szCs w:val="18"/>
        </w:rPr>
      </w:pPr>
      <w:r>
        <w:rPr>
          <w:rFonts w:asciiTheme="minorHAnsi" w:hAnsiTheme="minorHAnsi" w:cstheme="minorHAnsi"/>
          <w:noProof/>
          <w:snapToGrid/>
          <w:sz w:val="22"/>
          <w:szCs w:val="18"/>
        </w:rPr>
        <w:drawing>
          <wp:inline distT="0" distB="0" distL="0" distR="0" wp14:anchorId="34D2CF56" wp14:editId="0871D9A1">
            <wp:extent cx="4154409" cy="3538941"/>
            <wp:effectExtent l="0" t="0" r="0" b="4445"/>
            <wp:docPr id="162787845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878458" name="Picture 3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580" cy="354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435C4" w14:textId="77777777" w:rsidR="00EF32AA" w:rsidRDefault="00EF32AA" w:rsidP="00EF32AA">
      <w:pPr>
        <w:pStyle w:val="QuickA"/>
        <w:numPr>
          <w:ilvl w:val="0"/>
          <w:numId w:val="0"/>
        </w:numPr>
        <w:spacing w:after="100"/>
        <w:ind w:left="1440"/>
        <w:rPr>
          <w:rFonts w:asciiTheme="minorHAnsi" w:hAnsiTheme="minorHAnsi" w:cstheme="minorHAnsi"/>
          <w:sz w:val="22"/>
          <w:szCs w:val="18"/>
        </w:rPr>
      </w:pPr>
    </w:p>
    <w:p w14:paraId="192C667A" w14:textId="5EC63CFC" w:rsidR="00EF32AA" w:rsidRDefault="00EF32AA" w:rsidP="00EF32AA">
      <w:pPr>
        <w:pStyle w:val="QuickA"/>
        <w:numPr>
          <w:ilvl w:val="0"/>
          <w:numId w:val="0"/>
        </w:numPr>
        <w:spacing w:after="100"/>
        <w:ind w:left="1440"/>
        <w:rPr>
          <w:rFonts w:asciiTheme="minorHAnsi" w:hAnsiTheme="minorHAnsi" w:cstheme="minorHAnsi"/>
          <w:sz w:val="22"/>
          <w:szCs w:val="18"/>
        </w:rPr>
      </w:pPr>
      <w:r>
        <w:rPr>
          <w:rFonts w:asciiTheme="minorHAnsi" w:hAnsiTheme="minorHAnsi" w:cstheme="minorHAnsi"/>
          <w:sz w:val="22"/>
          <w:szCs w:val="18"/>
        </w:rPr>
        <w:t xml:space="preserve">The beta parameter for age is -0.0541 and indicates that a 1-unit increase in age is associated with a </w:t>
      </w:r>
      <w:proofErr w:type="gramStart"/>
      <w:r>
        <w:rPr>
          <w:rFonts w:asciiTheme="minorHAnsi" w:hAnsiTheme="minorHAnsi" w:cstheme="minorHAnsi"/>
          <w:sz w:val="22"/>
          <w:szCs w:val="18"/>
        </w:rPr>
        <w:t>exp(</w:t>
      </w:r>
      <w:proofErr w:type="gramEnd"/>
      <w:r>
        <w:rPr>
          <w:rFonts w:asciiTheme="minorHAnsi" w:hAnsiTheme="minorHAnsi" w:cstheme="minorHAnsi"/>
          <w:sz w:val="22"/>
          <w:szCs w:val="18"/>
        </w:rPr>
        <w:t>-0.0541)</w:t>
      </w:r>
      <w:r w:rsidRPr="00EF32AA">
        <w:t xml:space="preserve"> </w:t>
      </w:r>
      <w:r>
        <w:t xml:space="preserve">= </w:t>
      </w:r>
      <w:r w:rsidRPr="00EF32AA">
        <w:rPr>
          <w:rFonts w:asciiTheme="minorHAnsi" w:hAnsiTheme="minorHAnsi" w:cstheme="minorHAnsi"/>
          <w:sz w:val="22"/>
          <w:szCs w:val="18"/>
        </w:rPr>
        <w:t>0.9472881</w:t>
      </w:r>
      <w:r>
        <w:rPr>
          <w:rFonts w:asciiTheme="minorHAnsi" w:hAnsiTheme="minorHAnsi" w:cstheme="minorHAnsi"/>
          <w:sz w:val="22"/>
          <w:szCs w:val="18"/>
        </w:rPr>
        <w:t xml:space="preserve"> </w:t>
      </w:r>
      <w:r w:rsidR="00C475F1">
        <w:rPr>
          <w:rFonts w:asciiTheme="minorHAnsi" w:hAnsiTheme="minorHAnsi" w:cstheme="minorHAnsi"/>
          <w:sz w:val="22"/>
          <w:szCs w:val="18"/>
        </w:rPr>
        <w:t>change</w:t>
      </w:r>
      <w:r>
        <w:rPr>
          <w:rFonts w:asciiTheme="minorHAnsi" w:hAnsiTheme="minorHAnsi" w:cstheme="minorHAnsi"/>
          <w:sz w:val="22"/>
          <w:szCs w:val="18"/>
        </w:rPr>
        <w:t xml:space="preserve"> in odds for being a smoker (p&lt;0.001).</w:t>
      </w:r>
    </w:p>
    <w:p w14:paraId="030CEDF6" w14:textId="77777777" w:rsidR="00EF32AA" w:rsidRPr="00972264" w:rsidRDefault="00EF32AA" w:rsidP="00EF32AA">
      <w:pPr>
        <w:pStyle w:val="QuickA"/>
        <w:numPr>
          <w:ilvl w:val="0"/>
          <w:numId w:val="0"/>
        </w:numPr>
        <w:spacing w:after="100"/>
        <w:ind w:left="1440"/>
        <w:rPr>
          <w:rFonts w:asciiTheme="minorHAnsi" w:hAnsiTheme="minorHAnsi" w:cstheme="minorHAnsi"/>
          <w:sz w:val="22"/>
          <w:szCs w:val="18"/>
        </w:rPr>
      </w:pPr>
    </w:p>
    <w:p w14:paraId="18E8A5FE" w14:textId="06844581" w:rsidR="00637540" w:rsidRPr="00972264" w:rsidRDefault="00637540" w:rsidP="00972264">
      <w:pPr>
        <w:pStyle w:val="QuickA"/>
        <w:numPr>
          <w:ilvl w:val="0"/>
          <w:numId w:val="19"/>
        </w:numPr>
        <w:spacing w:after="100"/>
        <w:rPr>
          <w:rFonts w:asciiTheme="minorHAnsi" w:hAnsiTheme="minorHAnsi" w:cstheme="minorHAnsi"/>
          <w:sz w:val="22"/>
          <w:szCs w:val="18"/>
        </w:rPr>
      </w:pPr>
      <w:r w:rsidRPr="00972264">
        <w:rPr>
          <w:rFonts w:asciiTheme="minorHAnsi" w:hAnsiTheme="minorHAnsi" w:cstheme="minorHAnsi"/>
          <w:sz w:val="22"/>
          <w:szCs w:val="18"/>
        </w:rPr>
        <w:t>Univariately, is religion related to smoking?</w:t>
      </w:r>
    </w:p>
    <w:p w14:paraId="67A00DB4" w14:textId="77777777" w:rsidR="00637540" w:rsidRDefault="00637540" w:rsidP="00972264">
      <w:pPr>
        <w:pStyle w:val="QuickA"/>
        <w:numPr>
          <w:ilvl w:val="1"/>
          <w:numId w:val="19"/>
        </w:numPr>
        <w:spacing w:after="100"/>
        <w:rPr>
          <w:rFonts w:asciiTheme="minorHAnsi" w:hAnsiTheme="minorHAnsi" w:cstheme="minorHAnsi"/>
          <w:sz w:val="22"/>
          <w:szCs w:val="18"/>
        </w:rPr>
      </w:pPr>
      <w:r w:rsidRPr="00972264">
        <w:rPr>
          <w:rFonts w:asciiTheme="minorHAnsi" w:hAnsiTheme="minorHAnsi" w:cstheme="minorHAnsi"/>
          <w:sz w:val="22"/>
          <w:szCs w:val="18"/>
        </w:rPr>
        <w:t>Produce a visual (e.g., scatter plot, boxplot, etc.) that will convey information about this relationship.</w:t>
      </w:r>
    </w:p>
    <w:p w14:paraId="4B5E10C7" w14:textId="77751FE7" w:rsidR="004A5DB7" w:rsidRPr="00972264" w:rsidRDefault="004A5DB7" w:rsidP="004A5DB7">
      <w:pPr>
        <w:pStyle w:val="QuickA"/>
        <w:numPr>
          <w:ilvl w:val="0"/>
          <w:numId w:val="0"/>
        </w:numPr>
        <w:spacing w:after="100"/>
        <w:ind w:left="1440"/>
        <w:rPr>
          <w:rFonts w:asciiTheme="minorHAnsi" w:hAnsiTheme="minorHAnsi" w:cstheme="minorHAnsi"/>
          <w:sz w:val="22"/>
          <w:szCs w:val="18"/>
        </w:rPr>
      </w:pPr>
      <w:r w:rsidRPr="004A5DB7">
        <w:rPr>
          <w:rFonts w:asciiTheme="minorHAnsi" w:hAnsiTheme="minorHAnsi" w:cstheme="minorHAnsi"/>
          <w:sz w:val="22"/>
          <w:szCs w:val="18"/>
        </w:rPr>
        <w:drawing>
          <wp:inline distT="0" distB="0" distL="0" distR="0" wp14:anchorId="6355E1DE" wp14:editId="70C6F2B6">
            <wp:extent cx="4254500" cy="2260600"/>
            <wp:effectExtent l="0" t="0" r="0" b="0"/>
            <wp:docPr id="1315698737" name="Picture 1" descr="A graph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698737" name="Picture 1" descr="A graph with black dot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B2ACD" w14:textId="59763E7E" w:rsidR="00637540" w:rsidRDefault="00637540" w:rsidP="00972264">
      <w:pPr>
        <w:pStyle w:val="QuickA"/>
        <w:numPr>
          <w:ilvl w:val="1"/>
          <w:numId w:val="19"/>
        </w:numPr>
        <w:spacing w:after="100"/>
        <w:rPr>
          <w:rFonts w:asciiTheme="minorHAnsi" w:hAnsiTheme="minorHAnsi" w:cstheme="minorHAnsi"/>
          <w:sz w:val="22"/>
          <w:szCs w:val="18"/>
        </w:rPr>
      </w:pPr>
      <w:r w:rsidRPr="00972264">
        <w:rPr>
          <w:rFonts w:asciiTheme="minorHAnsi" w:hAnsiTheme="minorHAnsi" w:cstheme="minorHAnsi"/>
          <w:sz w:val="22"/>
          <w:szCs w:val="18"/>
        </w:rPr>
        <w:lastRenderedPageBreak/>
        <w:t>Perform a logistic regression with religion as a dummy variable set and smoking as the outcome.</w:t>
      </w:r>
    </w:p>
    <w:p w14:paraId="72EDBF0B" w14:textId="69DD8B0B" w:rsidR="004E3DC5" w:rsidRPr="00972264" w:rsidRDefault="004E3DC5" w:rsidP="004E3DC5">
      <w:pPr>
        <w:pStyle w:val="QuickA"/>
        <w:numPr>
          <w:ilvl w:val="0"/>
          <w:numId w:val="0"/>
        </w:numPr>
        <w:spacing w:after="100"/>
        <w:ind w:left="1440"/>
        <w:rPr>
          <w:rFonts w:asciiTheme="minorHAnsi" w:hAnsiTheme="minorHAnsi" w:cstheme="minorHAnsi"/>
          <w:sz w:val="22"/>
          <w:szCs w:val="18"/>
        </w:rPr>
      </w:pPr>
      <w:r>
        <w:rPr>
          <w:rFonts w:asciiTheme="minorHAnsi" w:hAnsiTheme="minorHAnsi" w:cstheme="minorHAnsi"/>
          <w:noProof/>
          <w:snapToGrid/>
          <w:sz w:val="22"/>
          <w:szCs w:val="18"/>
        </w:rPr>
        <w:drawing>
          <wp:inline distT="0" distB="0" distL="0" distR="0" wp14:anchorId="732C0B7F" wp14:editId="7BF34B7D">
            <wp:extent cx="4188359" cy="4236529"/>
            <wp:effectExtent l="0" t="0" r="3175" b="5715"/>
            <wp:docPr id="47683537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835378" name="Picture 47683537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4680" cy="425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84B0E" w14:textId="13C25E07" w:rsidR="00637540" w:rsidRDefault="00637540" w:rsidP="00972264">
      <w:pPr>
        <w:pStyle w:val="QuickA"/>
        <w:numPr>
          <w:ilvl w:val="1"/>
          <w:numId w:val="19"/>
        </w:numPr>
        <w:spacing w:after="100"/>
        <w:rPr>
          <w:rFonts w:asciiTheme="minorHAnsi" w:hAnsiTheme="minorHAnsi" w:cstheme="minorHAnsi"/>
          <w:sz w:val="22"/>
          <w:szCs w:val="18"/>
        </w:rPr>
      </w:pPr>
      <w:r w:rsidRPr="00972264">
        <w:rPr>
          <w:rFonts w:asciiTheme="minorHAnsi" w:hAnsiTheme="minorHAnsi" w:cstheme="minorHAnsi"/>
          <w:sz w:val="22"/>
          <w:szCs w:val="18"/>
        </w:rPr>
        <w:t>What is the reference group?</w:t>
      </w:r>
    </w:p>
    <w:p w14:paraId="1E5F6ADC" w14:textId="0A6861C5" w:rsidR="004E3DC5" w:rsidRPr="00972264" w:rsidRDefault="004E3DC5" w:rsidP="004E3DC5">
      <w:pPr>
        <w:pStyle w:val="QuickA"/>
        <w:numPr>
          <w:ilvl w:val="0"/>
          <w:numId w:val="0"/>
        </w:numPr>
        <w:spacing w:after="100"/>
        <w:ind w:left="1440"/>
        <w:rPr>
          <w:rFonts w:asciiTheme="minorHAnsi" w:hAnsiTheme="minorHAnsi" w:cstheme="minorHAnsi"/>
          <w:sz w:val="22"/>
          <w:szCs w:val="18"/>
        </w:rPr>
      </w:pPr>
      <w:r>
        <w:rPr>
          <w:rFonts w:asciiTheme="minorHAnsi" w:hAnsiTheme="minorHAnsi" w:cstheme="minorHAnsi"/>
          <w:sz w:val="22"/>
          <w:szCs w:val="18"/>
        </w:rPr>
        <w:t xml:space="preserve">Reference group is </w:t>
      </w:r>
      <w:proofErr w:type="gramStart"/>
      <w:r>
        <w:rPr>
          <w:rFonts w:asciiTheme="minorHAnsi" w:hAnsiTheme="minorHAnsi" w:cstheme="minorHAnsi"/>
          <w:sz w:val="22"/>
          <w:szCs w:val="18"/>
        </w:rPr>
        <w:t>agnostic</w:t>
      </w:r>
      <w:proofErr w:type="gramEnd"/>
    </w:p>
    <w:p w14:paraId="229DE7BF" w14:textId="6CC25845" w:rsidR="00637540" w:rsidRDefault="00637540" w:rsidP="00972264">
      <w:pPr>
        <w:pStyle w:val="QuickA"/>
        <w:numPr>
          <w:ilvl w:val="1"/>
          <w:numId w:val="19"/>
        </w:numPr>
        <w:spacing w:after="100"/>
        <w:rPr>
          <w:rFonts w:asciiTheme="minorHAnsi" w:hAnsiTheme="minorHAnsi" w:cstheme="minorHAnsi"/>
          <w:sz w:val="22"/>
          <w:szCs w:val="18"/>
        </w:rPr>
      </w:pPr>
      <w:r w:rsidRPr="00972264">
        <w:rPr>
          <w:rFonts w:asciiTheme="minorHAnsi" w:hAnsiTheme="minorHAnsi" w:cstheme="minorHAnsi"/>
          <w:sz w:val="22"/>
          <w:szCs w:val="18"/>
        </w:rPr>
        <w:t xml:space="preserve">Select 3 of the </w:t>
      </w:r>
      <m:oMath>
        <m:r>
          <w:rPr>
            <w:rFonts w:ascii="Cambria Math" w:hAnsi="Cambria Math" w:cstheme="minorHAnsi"/>
            <w:sz w:val="22"/>
            <w:szCs w:val="18"/>
          </w:rPr>
          <m:t>β</m:t>
        </m:r>
      </m:oMath>
      <w:r w:rsidRPr="00972264">
        <w:rPr>
          <w:rFonts w:asciiTheme="minorHAnsi" w:hAnsiTheme="minorHAnsi" w:cstheme="minorHAnsi"/>
          <w:sz w:val="22"/>
          <w:szCs w:val="18"/>
        </w:rPr>
        <w:t xml:space="preserve"> coefficients and provide an interpretation for each.</w:t>
      </w:r>
    </w:p>
    <w:p w14:paraId="56CE684A" w14:textId="4186EAF2" w:rsidR="004E3DC5" w:rsidRDefault="004E3DC5" w:rsidP="004E3DC5">
      <w:pPr>
        <w:pStyle w:val="QuickA"/>
        <w:numPr>
          <w:ilvl w:val="0"/>
          <w:numId w:val="0"/>
        </w:numPr>
        <w:spacing w:after="100"/>
        <w:ind w:left="1440"/>
        <w:rPr>
          <w:rFonts w:asciiTheme="minorHAnsi" w:hAnsiTheme="minorHAnsi" w:cstheme="minorHAnsi"/>
          <w:sz w:val="22"/>
          <w:szCs w:val="18"/>
        </w:rPr>
      </w:pPr>
      <w:r>
        <w:rPr>
          <w:rFonts w:asciiTheme="minorHAnsi" w:hAnsiTheme="minorHAnsi" w:cstheme="minorHAnsi"/>
          <w:sz w:val="22"/>
          <w:szCs w:val="18"/>
        </w:rPr>
        <w:t xml:space="preserve">The odds of smoking for someone who is an atheist is </w:t>
      </w:r>
      <w:proofErr w:type="gramStart"/>
      <w:r>
        <w:rPr>
          <w:rFonts w:asciiTheme="minorHAnsi" w:hAnsiTheme="minorHAnsi" w:cstheme="minorHAnsi"/>
          <w:sz w:val="22"/>
          <w:szCs w:val="18"/>
        </w:rPr>
        <w:t>exp(</w:t>
      </w:r>
      <w:proofErr w:type="gramEnd"/>
      <w:r>
        <w:rPr>
          <w:rFonts w:asciiTheme="minorHAnsi" w:hAnsiTheme="minorHAnsi" w:cstheme="minorHAnsi"/>
          <w:sz w:val="22"/>
          <w:szCs w:val="18"/>
        </w:rPr>
        <w:t xml:space="preserve">0.17027) = </w:t>
      </w:r>
      <w:r w:rsidRPr="004E3DC5">
        <w:rPr>
          <w:rFonts w:asciiTheme="minorHAnsi" w:hAnsiTheme="minorHAnsi" w:cstheme="minorHAnsi"/>
          <w:sz w:val="22"/>
          <w:szCs w:val="18"/>
        </w:rPr>
        <w:t>1.18562</w:t>
      </w:r>
      <w:r>
        <w:rPr>
          <w:rFonts w:asciiTheme="minorHAnsi" w:hAnsiTheme="minorHAnsi" w:cstheme="minorHAnsi"/>
          <w:sz w:val="22"/>
          <w:szCs w:val="18"/>
        </w:rPr>
        <w:t xml:space="preserve">5 times the odds of smoking </w:t>
      </w:r>
      <w:r w:rsidR="007C1E20">
        <w:rPr>
          <w:rFonts w:asciiTheme="minorHAnsi" w:hAnsiTheme="minorHAnsi" w:cstheme="minorHAnsi"/>
          <w:sz w:val="22"/>
          <w:szCs w:val="18"/>
        </w:rPr>
        <w:t>compared to</w:t>
      </w:r>
      <w:r>
        <w:rPr>
          <w:rFonts w:asciiTheme="minorHAnsi" w:hAnsiTheme="minorHAnsi" w:cstheme="minorHAnsi"/>
          <w:sz w:val="22"/>
          <w:szCs w:val="18"/>
        </w:rPr>
        <w:t xml:space="preserve"> someone who is agnostic (p&lt;0.001).</w:t>
      </w:r>
    </w:p>
    <w:p w14:paraId="5DA0C117" w14:textId="53375D6A" w:rsidR="004E3DC5" w:rsidRDefault="004E3DC5" w:rsidP="004E3DC5">
      <w:pPr>
        <w:pStyle w:val="QuickA"/>
        <w:numPr>
          <w:ilvl w:val="0"/>
          <w:numId w:val="0"/>
        </w:numPr>
        <w:spacing w:after="100"/>
        <w:ind w:left="1440"/>
        <w:rPr>
          <w:rFonts w:asciiTheme="minorHAnsi" w:hAnsiTheme="minorHAnsi" w:cstheme="minorHAnsi"/>
          <w:sz w:val="22"/>
          <w:szCs w:val="18"/>
        </w:rPr>
      </w:pPr>
      <w:r>
        <w:rPr>
          <w:rFonts w:asciiTheme="minorHAnsi" w:hAnsiTheme="minorHAnsi" w:cstheme="minorHAnsi"/>
          <w:sz w:val="22"/>
          <w:szCs w:val="18"/>
        </w:rPr>
        <w:t xml:space="preserve">The odds of smoking for someone who is a </w:t>
      </w:r>
      <w:proofErr w:type="spellStart"/>
      <w:r>
        <w:rPr>
          <w:rFonts w:asciiTheme="minorHAnsi" w:hAnsiTheme="minorHAnsi" w:cstheme="minorHAnsi"/>
          <w:sz w:val="22"/>
          <w:szCs w:val="18"/>
        </w:rPr>
        <w:t>buddhist</w:t>
      </w:r>
      <w:proofErr w:type="spellEnd"/>
      <w:r>
        <w:rPr>
          <w:rFonts w:asciiTheme="minorHAnsi" w:hAnsiTheme="minorHAnsi" w:cstheme="minorHAnsi"/>
          <w:sz w:val="22"/>
          <w:szCs w:val="18"/>
        </w:rPr>
        <w:t xml:space="preserve"> is </w:t>
      </w:r>
      <w:proofErr w:type="gramStart"/>
      <w:r>
        <w:rPr>
          <w:rFonts w:asciiTheme="minorHAnsi" w:hAnsiTheme="minorHAnsi" w:cstheme="minorHAnsi"/>
          <w:sz w:val="22"/>
          <w:szCs w:val="18"/>
        </w:rPr>
        <w:t>exp(</w:t>
      </w:r>
      <w:proofErr w:type="gramEnd"/>
      <w:r>
        <w:rPr>
          <w:rFonts w:asciiTheme="minorHAnsi" w:hAnsiTheme="minorHAnsi" w:cstheme="minorHAnsi"/>
          <w:sz w:val="22"/>
          <w:szCs w:val="18"/>
        </w:rPr>
        <w:t xml:space="preserve">-0.091012) = </w:t>
      </w:r>
      <w:r w:rsidRPr="004E3DC5">
        <w:rPr>
          <w:rFonts w:asciiTheme="minorHAnsi" w:hAnsiTheme="minorHAnsi" w:cstheme="minorHAnsi"/>
          <w:sz w:val="22"/>
          <w:szCs w:val="18"/>
        </w:rPr>
        <w:t>0.913006</w:t>
      </w:r>
      <w:r>
        <w:rPr>
          <w:rFonts w:asciiTheme="minorHAnsi" w:hAnsiTheme="minorHAnsi" w:cstheme="minorHAnsi"/>
          <w:sz w:val="22"/>
          <w:szCs w:val="18"/>
        </w:rPr>
        <w:t xml:space="preserve">8 times the odds of smoking </w:t>
      </w:r>
      <w:r w:rsidR="007C1E20">
        <w:rPr>
          <w:rFonts w:asciiTheme="minorHAnsi" w:hAnsiTheme="minorHAnsi" w:cstheme="minorHAnsi"/>
          <w:sz w:val="22"/>
          <w:szCs w:val="18"/>
        </w:rPr>
        <w:t>compared to</w:t>
      </w:r>
      <w:r>
        <w:rPr>
          <w:rFonts w:asciiTheme="minorHAnsi" w:hAnsiTheme="minorHAnsi" w:cstheme="minorHAnsi"/>
          <w:sz w:val="22"/>
          <w:szCs w:val="18"/>
        </w:rPr>
        <w:t xml:space="preserve"> someone who is agnostic (p=0.17).</w:t>
      </w:r>
    </w:p>
    <w:p w14:paraId="72075751" w14:textId="26989E05" w:rsidR="004E3DC5" w:rsidRPr="00972264" w:rsidRDefault="004E3DC5" w:rsidP="004E3DC5">
      <w:pPr>
        <w:pStyle w:val="QuickA"/>
        <w:numPr>
          <w:ilvl w:val="0"/>
          <w:numId w:val="0"/>
        </w:numPr>
        <w:spacing w:after="100"/>
        <w:ind w:left="1440"/>
        <w:rPr>
          <w:rFonts w:asciiTheme="minorHAnsi" w:hAnsiTheme="minorHAnsi" w:cstheme="minorHAnsi"/>
          <w:sz w:val="22"/>
          <w:szCs w:val="18"/>
        </w:rPr>
      </w:pPr>
      <w:r>
        <w:rPr>
          <w:rFonts w:asciiTheme="minorHAnsi" w:hAnsiTheme="minorHAnsi" w:cstheme="minorHAnsi"/>
          <w:sz w:val="22"/>
          <w:szCs w:val="18"/>
        </w:rPr>
        <w:t xml:space="preserve">The odds of smoking for someone who is </w:t>
      </w:r>
      <w:proofErr w:type="spellStart"/>
      <w:r>
        <w:rPr>
          <w:rFonts w:asciiTheme="minorHAnsi" w:hAnsiTheme="minorHAnsi" w:cstheme="minorHAnsi"/>
          <w:sz w:val="22"/>
          <w:szCs w:val="18"/>
        </w:rPr>
        <w:t>muslim</w:t>
      </w:r>
      <w:proofErr w:type="spellEnd"/>
      <w:r>
        <w:rPr>
          <w:rFonts w:asciiTheme="minorHAnsi" w:hAnsiTheme="minorHAnsi" w:cstheme="minorHAnsi"/>
          <w:sz w:val="22"/>
          <w:szCs w:val="18"/>
        </w:rPr>
        <w:t xml:space="preserve"> is </w:t>
      </w:r>
      <w:proofErr w:type="gramStart"/>
      <w:r>
        <w:rPr>
          <w:rFonts w:asciiTheme="minorHAnsi" w:hAnsiTheme="minorHAnsi" w:cstheme="minorHAnsi"/>
          <w:sz w:val="22"/>
          <w:szCs w:val="18"/>
        </w:rPr>
        <w:t>exp(</w:t>
      </w:r>
      <w:proofErr w:type="gramEnd"/>
      <w:r>
        <w:rPr>
          <w:rFonts w:asciiTheme="minorHAnsi" w:hAnsiTheme="minorHAnsi" w:cstheme="minorHAnsi"/>
          <w:sz w:val="22"/>
          <w:szCs w:val="18"/>
        </w:rPr>
        <w:t xml:space="preserve">0.83145) = </w:t>
      </w:r>
      <w:r w:rsidRPr="004E3DC5">
        <w:rPr>
          <w:rFonts w:asciiTheme="minorHAnsi" w:hAnsiTheme="minorHAnsi" w:cstheme="minorHAnsi"/>
          <w:sz w:val="22"/>
          <w:szCs w:val="18"/>
        </w:rPr>
        <w:t>2.296646</w:t>
      </w:r>
      <w:r>
        <w:rPr>
          <w:rFonts w:asciiTheme="minorHAnsi" w:hAnsiTheme="minorHAnsi" w:cstheme="minorHAnsi"/>
          <w:sz w:val="22"/>
          <w:szCs w:val="18"/>
        </w:rPr>
        <w:t xml:space="preserve"> times the odds of smoking </w:t>
      </w:r>
      <w:r w:rsidR="007C1E20">
        <w:rPr>
          <w:rFonts w:asciiTheme="minorHAnsi" w:hAnsiTheme="minorHAnsi" w:cstheme="minorHAnsi"/>
          <w:sz w:val="22"/>
          <w:szCs w:val="18"/>
        </w:rPr>
        <w:t xml:space="preserve">compared to </w:t>
      </w:r>
      <w:r>
        <w:rPr>
          <w:rFonts w:asciiTheme="minorHAnsi" w:hAnsiTheme="minorHAnsi" w:cstheme="minorHAnsi"/>
          <w:sz w:val="22"/>
          <w:szCs w:val="18"/>
        </w:rPr>
        <w:t>someone who is agnostic (p&lt;0.001).</w:t>
      </w:r>
    </w:p>
    <w:p w14:paraId="76C14347" w14:textId="2A0B2EF2" w:rsidR="00637540" w:rsidRDefault="00637540" w:rsidP="00972264">
      <w:pPr>
        <w:pStyle w:val="QuickA"/>
        <w:numPr>
          <w:ilvl w:val="1"/>
          <w:numId w:val="19"/>
        </w:numPr>
        <w:spacing w:after="100"/>
        <w:rPr>
          <w:rFonts w:asciiTheme="minorHAnsi" w:hAnsiTheme="minorHAnsi" w:cstheme="minorHAnsi"/>
          <w:sz w:val="22"/>
          <w:szCs w:val="18"/>
        </w:rPr>
      </w:pPr>
      <w:r w:rsidRPr="00972264">
        <w:rPr>
          <w:rFonts w:asciiTheme="minorHAnsi" w:hAnsiTheme="minorHAnsi" w:cstheme="minorHAnsi"/>
          <w:sz w:val="22"/>
          <w:szCs w:val="18"/>
        </w:rPr>
        <w:t>What is the p-value for the relationship between religion and smoking? (Note: you will need to compute the likelihood ratio test.)</w:t>
      </w:r>
    </w:p>
    <w:p w14:paraId="6883409F" w14:textId="7E70B76E" w:rsidR="004E3DC5" w:rsidRDefault="004E3DC5" w:rsidP="00F32B1F">
      <w:pPr>
        <w:pStyle w:val="QuickA"/>
        <w:numPr>
          <w:ilvl w:val="0"/>
          <w:numId w:val="0"/>
        </w:numPr>
        <w:spacing w:after="100"/>
        <w:ind w:left="1440"/>
        <w:rPr>
          <w:rFonts w:asciiTheme="minorHAnsi" w:hAnsiTheme="minorHAnsi" w:cstheme="minorHAnsi"/>
          <w:sz w:val="22"/>
          <w:szCs w:val="18"/>
        </w:rPr>
      </w:pPr>
      <w:r>
        <w:rPr>
          <w:rFonts w:asciiTheme="minorHAnsi" w:hAnsiTheme="minorHAnsi" w:cstheme="minorHAnsi"/>
          <w:noProof/>
          <w:snapToGrid/>
          <w:sz w:val="22"/>
          <w:szCs w:val="18"/>
        </w:rPr>
        <w:lastRenderedPageBreak/>
        <w:drawing>
          <wp:inline distT="0" distB="0" distL="0" distR="0" wp14:anchorId="7C41D783" wp14:editId="44FB68E1">
            <wp:extent cx="4423749" cy="2070884"/>
            <wp:effectExtent l="0" t="0" r="0" b="0"/>
            <wp:docPr id="945713448" name="Picture 10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713448" name="Picture 10" descr="A computer screen with white tex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3194" cy="2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9A528" w14:textId="2EA32CD3" w:rsidR="004E3DC5" w:rsidRDefault="004E3DC5" w:rsidP="004E3DC5">
      <w:pPr>
        <w:pStyle w:val="QuickA"/>
        <w:numPr>
          <w:ilvl w:val="0"/>
          <w:numId w:val="0"/>
        </w:numPr>
        <w:spacing w:after="100"/>
        <w:ind w:left="1440"/>
        <w:rPr>
          <w:rFonts w:asciiTheme="minorHAnsi" w:hAnsiTheme="minorHAnsi" w:cstheme="minorHAnsi"/>
          <w:sz w:val="22"/>
          <w:szCs w:val="18"/>
        </w:rPr>
      </w:pPr>
      <w:r>
        <w:rPr>
          <w:rFonts w:asciiTheme="minorHAnsi" w:hAnsiTheme="minorHAnsi" w:cstheme="minorHAnsi"/>
          <w:sz w:val="22"/>
          <w:szCs w:val="18"/>
        </w:rPr>
        <w:t>p &lt; 0.001</w:t>
      </w:r>
    </w:p>
    <w:p w14:paraId="224BF243" w14:textId="77777777" w:rsidR="004E3DC5" w:rsidRPr="00972264" w:rsidRDefault="004E3DC5" w:rsidP="004E3DC5">
      <w:pPr>
        <w:pStyle w:val="QuickA"/>
        <w:numPr>
          <w:ilvl w:val="0"/>
          <w:numId w:val="0"/>
        </w:numPr>
        <w:spacing w:after="100"/>
        <w:ind w:left="1440"/>
        <w:rPr>
          <w:rFonts w:asciiTheme="minorHAnsi" w:hAnsiTheme="minorHAnsi" w:cstheme="minorHAnsi"/>
          <w:sz w:val="22"/>
          <w:szCs w:val="18"/>
        </w:rPr>
      </w:pPr>
    </w:p>
    <w:p w14:paraId="0A14BA6F" w14:textId="1980F2B7" w:rsidR="00637540" w:rsidRPr="00972264" w:rsidRDefault="00637540" w:rsidP="00972264">
      <w:pPr>
        <w:pStyle w:val="QuickA"/>
        <w:numPr>
          <w:ilvl w:val="0"/>
          <w:numId w:val="19"/>
        </w:numPr>
        <w:spacing w:after="100"/>
        <w:rPr>
          <w:rFonts w:asciiTheme="minorHAnsi" w:hAnsiTheme="minorHAnsi" w:cstheme="minorHAnsi"/>
          <w:sz w:val="22"/>
          <w:szCs w:val="18"/>
        </w:rPr>
      </w:pPr>
      <w:r w:rsidRPr="00972264">
        <w:rPr>
          <w:rFonts w:asciiTheme="minorHAnsi" w:hAnsiTheme="minorHAnsi" w:cstheme="minorHAnsi"/>
          <w:sz w:val="22"/>
          <w:szCs w:val="18"/>
        </w:rPr>
        <w:t>Combine all variables into one multivariable model.</w:t>
      </w:r>
    </w:p>
    <w:p w14:paraId="02EC1AD2" w14:textId="206B000E" w:rsidR="00637540" w:rsidRDefault="00637540" w:rsidP="00972264">
      <w:pPr>
        <w:pStyle w:val="QuickA"/>
        <w:numPr>
          <w:ilvl w:val="1"/>
          <w:numId w:val="19"/>
        </w:numPr>
        <w:spacing w:after="100"/>
        <w:rPr>
          <w:rFonts w:asciiTheme="minorHAnsi" w:hAnsiTheme="minorHAnsi" w:cstheme="minorHAnsi"/>
          <w:sz w:val="22"/>
          <w:szCs w:val="18"/>
        </w:rPr>
      </w:pPr>
      <w:r w:rsidRPr="00972264">
        <w:rPr>
          <w:rFonts w:asciiTheme="minorHAnsi" w:hAnsiTheme="minorHAnsi" w:cstheme="minorHAnsi"/>
          <w:sz w:val="22"/>
          <w:szCs w:val="18"/>
        </w:rPr>
        <w:t>Which variables are significant predictors of smoking in this model?</w:t>
      </w:r>
    </w:p>
    <w:p w14:paraId="770EBD5B" w14:textId="6FA6B563" w:rsidR="00F32B1F" w:rsidRDefault="00F32B1F" w:rsidP="00F32B1F">
      <w:pPr>
        <w:pStyle w:val="QuickA"/>
        <w:numPr>
          <w:ilvl w:val="0"/>
          <w:numId w:val="0"/>
        </w:numPr>
        <w:spacing w:after="100"/>
        <w:ind w:left="1440"/>
        <w:rPr>
          <w:rFonts w:asciiTheme="minorHAnsi" w:hAnsiTheme="minorHAnsi" w:cstheme="minorHAnsi"/>
          <w:sz w:val="22"/>
          <w:szCs w:val="18"/>
        </w:rPr>
      </w:pPr>
      <w:r>
        <w:rPr>
          <w:rFonts w:asciiTheme="minorHAnsi" w:hAnsiTheme="minorHAnsi" w:cstheme="minorHAnsi"/>
          <w:noProof/>
          <w:snapToGrid/>
          <w:sz w:val="22"/>
          <w:szCs w:val="18"/>
        </w:rPr>
        <w:drawing>
          <wp:inline distT="0" distB="0" distL="0" distR="0" wp14:anchorId="69897EAA" wp14:editId="6695C8B4">
            <wp:extent cx="3919117" cy="4319050"/>
            <wp:effectExtent l="0" t="0" r="5715" b="0"/>
            <wp:docPr id="53657915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579155" name="Picture 53657915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963" cy="432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A154F" w14:textId="57DBE03A" w:rsidR="00F32B1F" w:rsidRDefault="00F32B1F" w:rsidP="00F32B1F">
      <w:pPr>
        <w:pStyle w:val="QuickA"/>
        <w:numPr>
          <w:ilvl w:val="0"/>
          <w:numId w:val="0"/>
        </w:numPr>
        <w:spacing w:after="100"/>
        <w:ind w:left="1440"/>
        <w:rPr>
          <w:rFonts w:asciiTheme="minorHAnsi" w:hAnsiTheme="minorHAnsi" w:cstheme="minorHAnsi"/>
          <w:sz w:val="22"/>
          <w:szCs w:val="18"/>
        </w:rPr>
      </w:pPr>
      <w:r>
        <w:rPr>
          <w:rFonts w:asciiTheme="minorHAnsi" w:hAnsiTheme="minorHAnsi" w:cstheme="minorHAnsi"/>
          <w:noProof/>
          <w:snapToGrid/>
          <w:sz w:val="22"/>
          <w:szCs w:val="18"/>
        </w:rPr>
        <w:lastRenderedPageBreak/>
        <w:drawing>
          <wp:inline distT="0" distB="0" distL="0" distR="0" wp14:anchorId="29360210" wp14:editId="116EE6B8">
            <wp:extent cx="3907702" cy="1812168"/>
            <wp:effectExtent l="0" t="0" r="4445" b="4445"/>
            <wp:docPr id="174688708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887080" name="Picture 174688708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886" cy="181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B3539" w14:textId="104A6770" w:rsidR="00F32B1F" w:rsidRDefault="00F32B1F" w:rsidP="00F32B1F">
      <w:pPr>
        <w:pStyle w:val="QuickA"/>
        <w:numPr>
          <w:ilvl w:val="0"/>
          <w:numId w:val="0"/>
        </w:numPr>
        <w:spacing w:after="100"/>
        <w:ind w:left="1440"/>
        <w:rPr>
          <w:rFonts w:asciiTheme="minorHAnsi" w:hAnsiTheme="minorHAnsi" w:cstheme="minorHAnsi"/>
          <w:sz w:val="22"/>
          <w:szCs w:val="18"/>
        </w:rPr>
      </w:pPr>
      <w:r>
        <w:rPr>
          <w:rFonts w:asciiTheme="minorHAnsi" w:hAnsiTheme="minorHAnsi" w:cstheme="minorHAnsi"/>
          <w:sz w:val="22"/>
          <w:szCs w:val="18"/>
        </w:rPr>
        <w:t>All variables seem to be significant in the model.</w:t>
      </w:r>
    </w:p>
    <w:p w14:paraId="0D58B0D9" w14:textId="2A1BC4E6" w:rsidR="00F32B1F" w:rsidRPr="00972264" w:rsidRDefault="00F32B1F" w:rsidP="00F32B1F">
      <w:pPr>
        <w:pStyle w:val="QuickA"/>
        <w:numPr>
          <w:ilvl w:val="0"/>
          <w:numId w:val="0"/>
        </w:numPr>
        <w:spacing w:after="100"/>
        <w:rPr>
          <w:rFonts w:asciiTheme="minorHAnsi" w:hAnsiTheme="minorHAnsi" w:cstheme="minorHAnsi"/>
          <w:sz w:val="22"/>
          <w:szCs w:val="18"/>
        </w:rPr>
      </w:pPr>
    </w:p>
    <w:p w14:paraId="43EDCEA9" w14:textId="1C01715F" w:rsidR="00637540" w:rsidRDefault="00637540" w:rsidP="00972264">
      <w:pPr>
        <w:pStyle w:val="QuickA"/>
        <w:numPr>
          <w:ilvl w:val="1"/>
          <w:numId w:val="19"/>
        </w:numPr>
        <w:spacing w:after="100"/>
        <w:rPr>
          <w:rFonts w:asciiTheme="minorHAnsi" w:hAnsiTheme="minorHAnsi" w:cstheme="minorHAnsi"/>
          <w:sz w:val="22"/>
          <w:szCs w:val="18"/>
        </w:rPr>
      </w:pPr>
      <w:r w:rsidRPr="00972264">
        <w:rPr>
          <w:rFonts w:asciiTheme="minorHAnsi" w:hAnsiTheme="minorHAnsi" w:cstheme="minorHAnsi"/>
          <w:sz w:val="22"/>
          <w:szCs w:val="18"/>
        </w:rPr>
        <w:t>Interpret the beta coefficients for gender and sexual orientation.</w:t>
      </w:r>
    </w:p>
    <w:p w14:paraId="3D57E55F" w14:textId="296009E2" w:rsidR="00F32B1F" w:rsidRDefault="00F32B1F" w:rsidP="00F32B1F">
      <w:pPr>
        <w:pStyle w:val="QuickA"/>
        <w:numPr>
          <w:ilvl w:val="0"/>
          <w:numId w:val="0"/>
        </w:numPr>
        <w:spacing w:after="100"/>
        <w:ind w:left="1440"/>
        <w:rPr>
          <w:rFonts w:asciiTheme="minorHAnsi" w:hAnsiTheme="minorHAnsi" w:cstheme="minorHAnsi"/>
          <w:sz w:val="22"/>
          <w:szCs w:val="18"/>
        </w:rPr>
      </w:pPr>
      <w:r>
        <w:rPr>
          <w:rFonts w:asciiTheme="minorHAnsi" w:hAnsiTheme="minorHAnsi" w:cstheme="minorHAnsi"/>
          <w:sz w:val="22"/>
          <w:szCs w:val="18"/>
        </w:rPr>
        <w:t xml:space="preserve">The beta coefficient for gender indicates that adjusting for all other variables, </w:t>
      </w:r>
      <w:r w:rsidR="00CE0E00">
        <w:rPr>
          <w:rFonts w:asciiTheme="minorHAnsi" w:hAnsiTheme="minorHAnsi" w:cstheme="minorHAnsi"/>
          <w:sz w:val="22"/>
          <w:szCs w:val="18"/>
        </w:rPr>
        <w:t xml:space="preserve">the odds for smoking for males is </w:t>
      </w:r>
      <w:proofErr w:type="gramStart"/>
      <w:r w:rsidR="00CE0E00">
        <w:rPr>
          <w:rFonts w:asciiTheme="minorHAnsi" w:hAnsiTheme="minorHAnsi" w:cstheme="minorHAnsi"/>
          <w:sz w:val="22"/>
          <w:szCs w:val="18"/>
        </w:rPr>
        <w:t>exp(</w:t>
      </w:r>
      <w:proofErr w:type="gramEnd"/>
      <w:r w:rsidR="00CE0E00">
        <w:rPr>
          <w:rFonts w:asciiTheme="minorHAnsi" w:hAnsiTheme="minorHAnsi" w:cstheme="minorHAnsi"/>
          <w:sz w:val="22"/>
          <w:szCs w:val="18"/>
        </w:rPr>
        <w:t>0.207007) = 1.23 increased odds for smoking compared to females.</w:t>
      </w:r>
    </w:p>
    <w:p w14:paraId="03E100EB" w14:textId="06AF2039" w:rsidR="00CE0E00" w:rsidRDefault="00CE0E00" w:rsidP="00F32B1F">
      <w:pPr>
        <w:pStyle w:val="QuickA"/>
        <w:numPr>
          <w:ilvl w:val="0"/>
          <w:numId w:val="0"/>
        </w:numPr>
        <w:spacing w:after="100"/>
        <w:ind w:left="1440"/>
        <w:rPr>
          <w:rFonts w:asciiTheme="minorHAnsi" w:hAnsiTheme="minorHAnsi" w:cstheme="minorHAnsi"/>
          <w:sz w:val="22"/>
          <w:szCs w:val="18"/>
        </w:rPr>
      </w:pPr>
      <w:r>
        <w:rPr>
          <w:rFonts w:asciiTheme="minorHAnsi" w:hAnsiTheme="minorHAnsi" w:cstheme="minorHAnsi"/>
          <w:sz w:val="22"/>
          <w:szCs w:val="18"/>
        </w:rPr>
        <w:t xml:space="preserve">The beta coefficient for sexual orientation indicates that adjusting for all other variables, the odds for smoking for people who identify as straight is </w:t>
      </w:r>
      <w:proofErr w:type="gramStart"/>
      <w:r>
        <w:rPr>
          <w:rFonts w:asciiTheme="minorHAnsi" w:hAnsiTheme="minorHAnsi" w:cstheme="minorHAnsi"/>
          <w:sz w:val="22"/>
          <w:szCs w:val="18"/>
        </w:rPr>
        <w:t>exp(</w:t>
      </w:r>
      <w:proofErr w:type="gramEnd"/>
      <w:r w:rsidRPr="00CE0E00">
        <w:rPr>
          <w:rFonts w:asciiTheme="minorHAnsi" w:hAnsiTheme="minorHAnsi" w:cstheme="minorHAnsi"/>
          <w:sz w:val="22"/>
          <w:szCs w:val="18"/>
        </w:rPr>
        <w:t>-0.302164</w:t>
      </w:r>
      <w:r>
        <w:rPr>
          <w:rFonts w:asciiTheme="minorHAnsi" w:hAnsiTheme="minorHAnsi" w:cstheme="minorHAnsi"/>
          <w:sz w:val="22"/>
          <w:szCs w:val="18"/>
        </w:rPr>
        <w:t>) = 0.74 times the odds of smoking for those who do not identify as straight.</w:t>
      </w:r>
    </w:p>
    <w:p w14:paraId="0610A0DE" w14:textId="77777777" w:rsidR="00CE0E00" w:rsidRPr="00972264" w:rsidRDefault="00CE0E00" w:rsidP="00CE0E00">
      <w:pPr>
        <w:pStyle w:val="QuickA"/>
        <w:numPr>
          <w:ilvl w:val="0"/>
          <w:numId w:val="0"/>
        </w:numPr>
        <w:spacing w:after="100"/>
        <w:ind w:left="462" w:hanging="462"/>
        <w:rPr>
          <w:rFonts w:asciiTheme="minorHAnsi" w:hAnsiTheme="minorHAnsi" w:cstheme="minorHAnsi"/>
          <w:sz w:val="22"/>
          <w:szCs w:val="18"/>
        </w:rPr>
      </w:pPr>
    </w:p>
    <w:p w14:paraId="7E67096C" w14:textId="07BBE4E0" w:rsidR="00637540" w:rsidRDefault="00637540" w:rsidP="00972264">
      <w:pPr>
        <w:pStyle w:val="QuickA"/>
        <w:numPr>
          <w:ilvl w:val="1"/>
          <w:numId w:val="19"/>
        </w:numPr>
        <w:spacing w:after="100"/>
        <w:rPr>
          <w:rFonts w:asciiTheme="minorHAnsi" w:hAnsiTheme="minorHAnsi" w:cstheme="minorHAnsi"/>
          <w:sz w:val="22"/>
          <w:szCs w:val="18"/>
        </w:rPr>
      </w:pPr>
      <w:r w:rsidRPr="00972264">
        <w:rPr>
          <w:rFonts w:asciiTheme="minorHAnsi" w:hAnsiTheme="minorHAnsi" w:cstheme="minorHAnsi"/>
          <w:sz w:val="22"/>
          <w:szCs w:val="18"/>
        </w:rPr>
        <w:t>Report the value of the pseudo R</w:t>
      </w:r>
      <w:r w:rsidRPr="00972264">
        <w:rPr>
          <w:rFonts w:asciiTheme="minorHAnsi" w:hAnsiTheme="minorHAnsi" w:cstheme="minorHAnsi"/>
          <w:sz w:val="22"/>
          <w:szCs w:val="18"/>
          <w:vertAlign w:val="superscript"/>
        </w:rPr>
        <w:t>2</w:t>
      </w:r>
      <w:r w:rsidRPr="00972264">
        <w:rPr>
          <w:rFonts w:asciiTheme="minorHAnsi" w:hAnsiTheme="minorHAnsi" w:cstheme="minorHAnsi"/>
          <w:sz w:val="22"/>
          <w:szCs w:val="18"/>
        </w:rPr>
        <w:t>.</w:t>
      </w:r>
    </w:p>
    <w:p w14:paraId="35DC5FA5" w14:textId="288CE21E" w:rsidR="00CE0E00" w:rsidRPr="00972264" w:rsidRDefault="00CE0E00" w:rsidP="00CE0E00">
      <w:pPr>
        <w:pStyle w:val="QuickA"/>
        <w:numPr>
          <w:ilvl w:val="0"/>
          <w:numId w:val="0"/>
        </w:numPr>
        <w:spacing w:after="100"/>
        <w:ind w:left="1440"/>
        <w:rPr>
          <w:rFonts w:asciiTheme="minorHAnsi" w:hAnsiTheme="minorHAnsi" w:cstheme="minorHAnsi"/>
          <w:sz w:val="22"/>
          <w:szCs w:val="18"/>
        </w:rPr>
      </w:pPr>
      <w:r>
        <w:rPr>
          <w:rFonts w:asciiTheme="minorHAnsi" w:hAnsiTheme="minorHAnsi" w:cstheme="minorHAnsi"/>
          <w:noProof/>
          <w:snapToGrid/>
          <w:sz w:val="22"/>
          <w:szCs w:val="18"/>
        </w:rPr>
        <w:drawing>
          <wp:inline distT="0" distB="0" distL="0" distR="0" wp14:anchorId="3FCB5704" wp14:editId="75467E26">
            <wp:extent cx="5084652" cy="757742"/>
            <wp:effectExtent l="0" t="0" r="0" b="4445"/>
            <wp:docPr id="21285856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585616" name="Picture 212858561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2407" cy="76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82750" w14:textId="431A851D" w:rsidR="00637540" w:rsidRDefault="00637540" w:rsidP="00972264">
      <w:pPr>
        <w:pStyle w:val="QuickA"/>
        <w:numPr>
          <w:ilvl w:val="1"/>
          <w:numId w:val="19"/>
        </w:numPr>
        <w:spacing w:after="100"/>
        <w:rPr>
          <w:rFonts w:asciiTheme="minorHAnsi" w:hAnsiTheme="minorHAnsi" w:cstheme="minorHAnsi"/>
          <w:sz w:val="22"/>
          <w:szCs w:val="18"/>
        </w:rPr>
      </w:pPr>
      <w:r w:rsidRPr="00972264">
        <w:rPr>
          <w:rFonts w:asciiTheme="minorHAnsi" w:hAnsiTheme="minorHAnsi" w:cstheme="minorHAnsi"/>
          <w:sz w:val="22"/>
          <w:szCs w:val="18"/>
        </w:rPr>
        <w:t>What is the probability of smoking for a straight, 30-year-old, Buddhist female?</w:t>
      </w:r>
    </w:p>
    <w:p w14:paraId="55C5B760" w14:textId="06AB2F0B" w:rsidR="00CE0E00" w:rsidRPr="00C475F1" w:rsidRDefault="00A07465" w:rsidP="00CE0E00">
      <w:pPr>
        <w:pStyle w:val="QuickA"/>
        <w:numPr>
          <w:ilvl w:val="0"/>
          <w:numId w:val="0"/>
        </w:numPr>
        <w:spacing w:after="100"/>
        <w:ind w:left="1440"/>
        <w:rPr>
          <w:rFonts w:asciiTheme="minorHAnsi" w:hAnsiTheme="minorHAnsi" w:cstheme="minorHAnsi"/>
          <w:sz w:val="22"/>
          <w:szCs w:val="18"/>
        </w:rPr>
      </w:pPr>
      <m:oMathPara>
        <m:oMath>
          <m:acc>
            <m:accPr>
              <m:ctrlPr>
                <w:rPr>
                  <w:rFonts w:ascii="Cambria Math" w:hAnsi="Cambria Math" w:cstheme="minorHAnsi"/>
                  <w:i/>
                  <w:sz w:val="22"/>
                  <w:szCs w:val="18"/>
                </w:rPr>
              </m:ctrlPr>
            </m:accPr>
            <m:e>
              <m:r>
                <w:rPr>
                  <w:rFonts w:ascii="Cambria Math" w:hAnsi="Cambria Math" w:cstheme="minorHAnsi"/>
                  <w:sz w:val="22"/>
                  <w:szCs w:val="18"/>
                </w:rPr>
                <m:t>Y</m:t>
              </m:r>
            </m:e>
          </m:acc>
          <m:r>
            <w:rPr>
              <w:rFonts w:ascii="Cambria Math" w:hAnsi="Cambria Math" w:cstheme="minorHAnsi"/>
              <w:sz w:val="22"/>
              <w:szCs w:val="18"/>
            </w:rPr>
            <m:t>=</m:t>
          </m:r>
          <m:r>
            <w:rPr>
              <w:rFonts w:ascii="Cambria Math" w:hAnsi="Cambria Math" w:cstheme="minorHAnsi"/>
              <w:sz w:val="22"/>
              <w:szCs w:val="18"/>
            </w:rPr>
            <m:t xml:space="preserve"> </m:t>
          </m:r>
          <m:r>
            <w:rPr>
              <w:rFonts w:ascii="Cambria Math" w:hAnsi="Cambria Math" w:cstheme="minorHAnsi"/>
              <w:sz w:val="22"/>
              <w:szCs w:val="18"/>
            </w:rPr>
            <m:t>0.364058</m:t>
          </m:r>
          <m:r>
            <w:rPr>
              <w:rFonts w:ascii="Cambria Math" w:hAnsi="Cambria Math" w:cstheme="minorHAnsi"/>
              <w:sz w:val="22"/>
              <w:szCs w:val="18"/>
            </w:rPr>
            <m:t xml:space="preserve">+ </m:t>
          </m:r>
          <m:r>
            <w:rPr>
              <w:rFonts w:ascii="Cambria Math" w:hAnsi="Cambria Math" w:cstheme="minorHAnsi"/>
              <w:sz w:val="22"/>
              <w:szCs w:val="18"/>
            </w:rPr>
            <m:t>0.085505</m:t>
          </m:r>
          <m:sSub>
            <m:sSubPr>
              <m:ctrlPr>
                <w:rPr>
                  <w:rFonts w:ascii="Cambria Math" w:hAnsi="Cambria Math" w:cstheme="minorHAnsi"/>
                  <w:i/>
                  <w:sz w:val="22"/>
                  <w:szCs w:val="18"/>
                </w:rPr>
              </m:ctrlPr>
            </m:sSubPr>
            <m:e>
              <m:r>
                <w:rPr>
                  <w:rFonts w:ascii="Cambria Math" w:hAnsi="Cambria Math" w:cstheme="minorHAnsi"/>
                  <w:sz w:val="22"/>
                  <w:szCs w:val="18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sz w:val="22"/>
                  <w:szCs w:val="18"/>
                </w:rPr>
                <m:t>buddhist</m:t>
              </m:r>
            </m:sub>
          </m:sSub>
          <m:r>
            <w:rPr>
              <w:rFonts w:ascii="Cambria Math" w:hAnsi="Cambria Math" w:cstheme="minorHAnsi"/>
              <w:sz w:val="22"/>
              <w:szCs w:val="18"/>
            </w:rPr>
            <m:t>-0.302164</m:t>
          </m:r>
          <m:sSub>
            <m:sSubPr>
              <m:ctrlPr>
                <w:rPr>
                  <w:rFonts w:ascii="Cambria Math" w:hAnsi="Cambria Math" w:cstheme="minorHAnsi"/>
                  <w:i/>
                  <w:sz w:val="22"/>
                  <w:szCs w:val="18"/>
                </w:rPr>
              </m:ctrlPr>
            </m:sSubPr>
            <m:e>
              <m:r>
                <w:rPr>
                  <w:rFonts w:ascii="Cambria Math" w:hAnsi="Cambria Math" w:cstheme="minorHAnsi"/>
                  <w:sz w:val="22"/>
                  <w:szCs w:val="18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sz w:val="22"/>
                  <w:szCs w:val="18"/>
                </w:rPr>
                <m:t>straight</m:t>
              </m:r>
            </m:sub>
          </m:sSub>
          <m:r>
            <w:rPr>
              <w:rFonts w:ascii="Cambria Math" w:hAnsi="Cambria Math" w:cstheme="minorHAnsi"/>
              <w:sz w:val="22"/>
              <w:szCs w:val="18"/>
            </w:rPr>
            <m:t>-0.053796</m:t>
          </m:r>
          <m:sSub>
            <m:sSubPr>
              <m:ctrlPr>
                <w:rPr>
                  <w:rFonts w:ascii="Cambria Math" w:hAnsi="Cambria Math" w:cstheme="minorHAnsi"/>
                  <w:i/>
                  <w:sz w:val="22"/>
                  <w:szCs w:val="18"/>
                </w:rPr>
              </m:ctrlPr>
            </m:sSubPr>
            <m:e>
              <m:r>
                <w:rPr>
                  <w:rFonts w:ascii="Cambria Math" w:hAnsi="Cambria Math" w:cstheme="minorHAnsi"/>
                  <w:sz w:val="22"/>
                  <w:szCs w:val="18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sz w:val="22"/>
                  <w:szCs w:val="18"/>
                </w:rPr>
                <m:t>age</m:t>
              </m:r>
            </m:sub>
          </m:sSub>
          <m:r>
            <w:rPr>
              <w:rFonts w:ascii="Cambria Math" w:hAnsi="Cambria Math" w:cstheme="minorHAnsi"/>
              <w:sz w:val="22"/>
              <w:szCs w:val="18"/>
            </w:rPr>
            <m:t xml:space="preserve">+ </m:t>
          </m:r>
          <m:r>
            <w:rPr>
              <w:rFonts w:ascii="Cambria Math" w:hAnsi="Cambria Math" w:cstheme="minorHAnsi"/>
              <w:sz w:val="22"/>
              <w:szCs w:val="18"/>
            </w:rPr>
            <m:t>0.207007</m:t>
          </m:r>
          <m:sSub>
            <m:sSubPr>
              <m:ctrlPr>
                <w:rPr>
                  <w:rFonts w:ascii="Cambria Math" w:hAnsi="Cambria Math" w:cstheme="minorHAnsi"/>
                  <w:i/>
                  <w:sz w:val="22"/>
                  <w:szCs w:val="18"/>
                </w:rPr>
              </m:ctrlPr>
            </m:sSubPr>
            <m:e>
              <m:r>
                <w:rPr>
                  <w:rFonts w:ascii="Cambria Math" w:hAnsi="Cambria Math" w:cstheme="minorHAnsi"/>
                  <w:sz w:val="22"/>
                  <w:szCs w:val="18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sz w:val="22"/>
                  <w:szCs w:val="18"/>
                </w:rPr>
                <m:t>male</m:t>
              </m:r>
            </m:sub>
          </m:sSub>
          <m:r>
            <w:rPr>
              <w:rFonts w:ascii="Cambria Math" w:hAnsi="Cambria Math" w:cstheme="minorHAnsi"/>
              <w:sz w:val="22"/>
              <w:szCs w:val="18"/>
            </w:rPr>
            <m:t>+0</m:t>
          </m:r>
          <m:r>
            <w:rPr>
              <w:rFonts w:ascii="Cambria Math" w:hAnsi="Cambria Math" w:cstheme="minorHAnsi"/>
              <w:sz w:val="22"/>
              <w:szCs w:val="18"/>
            </w:rPr>
            <m:t>(</m:t>
          </m:r>
          <m:r>
            <w:rPr>
              <w:rFonts w:ascii="Cambria Math" w:hAnsi="Cambria Math" w:cstheme="minorHAnsi"/>
              <w:sz w:val="22"/>
              <w:szCs w:val="18"/>
            </w:rPr>
            <m:t>…</m:t>
          </m:r>
          <m:r>
            <w:rPr>
              <w:rFonts w:ascii="Cambria Math" w:hAnsi="Cambria Math" w:cstheme="minorHAnsi"/>
              <w:sz w:val="22"/>
              <w:szCs w:val="18"/>
            </w:rPr>
            <m:t>)</m:t>
          </m:r>
        </m:oMath>
      </m:oMathPara>
    </w:p>
    <w:p w14:paraId="5189196B" w14:textId="7BD03748" w:rsidR="00C475F1" w:rsidRPr="00C475F1" w:rsidRDefault="00C475F1" w:rsidP="00C475F1">
      <w:pPr>
        <w:pStyle w:val="QuickA"/>
        <w:numPr>
          <w:ilvl w:val="0"/>
          <w:numId w:val="0"/>
        </w:numPr>
        <w:spacing w:after="100"/>
        <w:ind w:left="1440"/>
        <w:rPr>
          <w:rFonts w:asciiTheme="minorHAnsi" w:hAnsiTheme="minorHAnsi" w:cstheme="minorHAnsi"/>
          <w:sz w:val="22"/>
          <w:szCs w:val="18"/>
        </w:rPr>
      </w:pPr>
      <m:oMathPara>
        <m:oMath>
          <m:acc>
            <m:accPr>
              <m:ctrlPr>
                <w:rPr>
                  <w:rFonts w:ascii="Cambria Math" w:hAnsi="Cambria Math" w:cstheme="minorHAnsi"/>
                  <w:i/>
                  <w:sz w:val="22"/>
                  <w:szCs w:val="18"/>
                </w:rPr>
              </m:ctrlPr>
            </m:accPr>
            <m:e>
              <m:r>
                <w:rPr>
                  <w:rFonts w:ascii="Cambria Math" w:hAnsi="Cambria Math" w:cstheme="minorHAnsi"/>
                  <w:sz w:val="22"/>
                  <w:szCs w:val="18"/>
                </w:rPr>
                <m:t>Y</m:t>
              </m:r>
            </m:e>
          </m:acc>
          <m:r>
            <w:rPr>
              <w:rFonts w:ascii="Cambria Math" w:hAnsi="Cambria Math" w:cstheme="minorHAnsi"/>
              <w:sz w:val="22"/>
              <w:szCs w:val="18"/>
            </w:rPr>
            <m:t xml:space="preserve">= </m:t>
          </m:r>
          <m:r>
            <w:rPr>
              <w:rFonts w:ascii="Cambria Math" w:hAnsi="Cambria Math" w:cstheme="minorHAnsi"/>
              <w:sz w:val="22"/>
              <w:szCs w:val="18"/>
            </w:rPr>
            <m:t>0.364058</m:t>
          </m:r>
          <m:r>
            <w:rPr>
              <w:rFonts w:ascii="Cambria Math" w:hAnsi="Cambria Math" w:cstheme="minorHAnsi"/>
              <w:sz w:val="22"/>
              <w:szCs w:val="18"/>
            </w:rPr>
            <m:t xml:space="preserve">+ </m:t>
          </m:r>
          <m:r>
            <w:rPr>
              <w:rFonts w:ascii="Cambria Math" w:hAnsi="Cambria Math" w:cstheme="minorHAnsi"/>
              <w:sz w:val="22"/>
              <w:szCs w:val="18"/>
            </w:rPr>
            <m:t>0.085505</m:t>
          </m:r>
          <m:r>
            <w:rPr>
              <w:rFonts w:ascii="Cambria Math" w:hAnsi="Cambria Math" w:cstheme="minorHAnsi"/>
              <w:sz w:val="22"/>
              <w:szCs w:val="18"/>
            </w:rPr>
            <m:t>(1)</m:t>
          </m:r>
          <m:r>
            <w:rPr>
              <w:rFonts w:ascii="Cambria Math" w:hAnsi="Cambria Math" w:cstheme="minorHAnsi"/>
              <w:sz w:val="22"/>
              <w:szCs w:val="18"/>
            </w:rPr>
            <m:t>-0.302164</m:t>
          </m:r>
          <m:r>
            <w:rPr>
              <w:rFonts w:ascii="Cambria Math" w:hAnsi="Cambria Math" w:cstheme="minorHAnsi"/>
              <w:sz w:val="22"/>
              <w:szCs w:val="18"/>
            </w:rPr>
            <m:t>(1)</m:t>
          </m:r>
          <m:r>
            <w:rPr>
              <w:rFonts w:ascii="Cambria Math" w:hAnsi="Cambria Math" w:cstheme="minorHAnsi"/>
              <w:sz w:val="22"/>
              <w:szCs w:val="18"/>
            </w:rPr>
            <m:t>-0.053796</m:t>
          </m:r>
          <m:r>
            <w:rPr>
              <w:rFonts w:ascii="Cambria Math" w:hAnsi="Cambria Math" w:cstheme="minorHAnsi"/>
              <w:sz w:val="22"/>
              <w:szCs w:val="18"/>
            </w:rPr>
            <m:t>(30)</m:t>
          </m:r>
          <m:r>
            <w:rPr>
              <w:rFonts w:ascii="Cambria Math" w:hAnsi="Cambria Math" w:cstheme="minorHAnsi"/>
              <w:sz w:val="22"/>
              <w:szCs w:val="18"/>
            </w:rPr>
            <m:t xml:space="preserve">+ </m:t>
          </m:r>
          <m:r>
            <w:rPr>
              <w:rFonts w:ascii="Cambria Math" w:hAnsi="Cambria Math" w:cstheme="minorHAnsi"/>
              <w:sz w:val="22"/>
              <w:szCs w:val="18"/>
            </w:rPr>
            <m:t>0.207007</m:t>
          </m:r>
          <m:r>
            <w:rPr>
              <w:rFonts w:ascii="Cambria Math" w:hAnsi="Cambria Math" w:cstheme="minorHAnsi"/>
              <w:sz w:val="22"/>
              <w:szCs w:val="18"/>
            </w:rPr>
            <m:t>(0)</m:t>
          </m:r>
        </m:oMath>
      </m:oMathPara>
    </w:p>
    <w:p w14:paraId="618E16BA" w14:textId="74FEFE31" w:rsidR="00C475F1" w:rsidRPr="00C475F1" w:rsidRDefault="00C475F1" w:rsidP="00CE0E00">
      <w:pPr>
        <w:pStyle w:val="QuickA"/>
        <w:numPr>
          <w:ilvl w:val="0"/>
          <w:numId w:val="0"/>
        </w:numPr>
        <w:spacing w:after="100"/>
        <w:ind w:left="1440"/>
        <w:rPr>
          <w:rFonts w:asciiTheme="minorHAnsi" w:hAnsiTheme="minorHAnsi" w:cstheme="minorHAnsi"/>
          <w:sz w:val="22"/>
          <w:szCs w:val="18"/>
        </w:rPr>
      </w:pPr>
      <m:oMathPara>
        <m:oMath>
          <m:acc>
            <m:accPr>
              <m:ctrlPr>
                <w:rPr>
                  <w:rFonts w:ascii="Cambria Math" w:hAnsi="Cambria Math" w:cstheme="minorHAnsi"/>
                  <w:i/>
                  <w:sz w:val="22"/>
                  <w:szCs w:val="18"/>
                </w:rPr>
              </m:ctrlPr>
            </m:accPr>
            <m:e>
              <m:r>
                <w:rPr>
                  <w:rFonts w:ascii="Cambria Math" w:hAnsi="Cambria Math" w:cstheme="minorHAnsi"/>
                  <w:sz w:val="22"/>
                  <w:szCs w:val="18"/>
                </w:rPr>
                <m:t>Y</m:t>
              </m:r>
            </m:e>
          </m:acc>
          <m:r>
            <w:rPr>
              <w:rFonts w:ascii="Cambria Math" w:hAnsi="Cambria Math" w:cstheme="minorHAnsi"/>
              <w:sz w:val="22"/>
              <w:szCs w:val="18"/>
            </w:rPr>
            <m:t xml:space="preserve">= </m:t>
          </m:r>
          <m:r>
            <w:rPr>
              <w:rFonts w:ascii="Cambria Math" w:hAnsi="Cambria Math" w:cstheme="minorHAnsi"/>
              <w:sz w:val="22"/>
              <w:szCs w:val="18"/>
            </w:rPr>
            <m:t>-1.466481</m:t>
          </m:r>
        </m:oMath>
      </m:oMathPara>
    </w:p>
    <w:p w14:paraId="3D4457A2" w14:textId="58A0BBFD" w:rsidR="00C475F1" w:rsidRPr="00C475F1" w:rsidRDefault="00C475F1" w:rsidP="00CE0E00">
      <w:pPr>
        <w:pStyle w:val="QuickA"/>
        <w:numPr>
          <w:ilvl w:val="0"/>
          <w:numId w:val="0"/>
        </w:numPr>
        <w:spacing w:after="100"/>
        <w:ind w:left="1440"/>
        <w:rPr>
          <w:rFonts w:asciiTheme="minorHAnsi" w:hAnsiTheme="minorHAnsi" w:cstheme="minorHAnsi"/>
          <w:sz w:val="22"/>
          <w:szCs w:val="18"/>
        </w:rPr>
      </w:pPr>
      <m:oMathPara>
        <m:oMath>
          <m:acc>
            <m:accPr>
              <m:ctrlPr>
                <w:rPr>
                  <w:rFonts w:ascii="Cambria Math" w:hAnsi="Cambria Math" w:cstheme="minorHAnsi"/>
                  <w:i/>
                  <w:sz w:val="22"/>
                  <w:szCs w:val="18"/>
                </w:rPr>
              </m:ctrlPr>
            </m:accPr>
            <m:e>
              <m:r>
                <w:rPr>
                  <w:rFonts w:ascii="Cambria Math" w:hAnsi="Cambria Math" w:cstheme="minorHAnsi"/>
                  <w:sz w:val="22"/>
                  <w:szCs w:val="18"/>
                </w:rPr>
                <m:t>π</m:t>
              </m:r>
            </m:e>
          </m:acc>
          <m:r>
            <w:rPr>
              <w:rFonts w:ascii="Cambria Math" w:hAnsi="Cambria Math" w:cstheme="minorHAnsi"/>
              <w:sz w:val="22"/>
              <w:szCs w:val="18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2"/>
                  <w:szCs w:val="1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2"/>
                      <w:szCs w:val="18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2"/>
                      <w:szCs w:val="18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2"/>
                      <w:szCs w:val="18"/>
                    </w:rPr>
                    <m:t>-1.466481</m:t>
                  </m:r>
                </m:sup>
              </m:sSup>
            </m:num>
            <m:den>
              <m:r>
                <w:rPr>
                  <w:rFonts w:ascii="Cambria Math" w:hAnsi="Cambria Math" w:cstheme="minorHAnsi"/>
                  <w:sz w:val="22"/>
                  <w:szCs w:val="18"/>
                </w:rPr>
                <m:t>1+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2"/>
                      <w:szCs w:val="18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2"/>
                      <w:szCs w:val="18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2"/>
                      <w:szCs w:val="18"/>
                    </w:rPr>
                    <m:t>-1.466481</m:t>
                  </m:r>
                </m:sup>
              </m:sSup>
            </m:den>
          </m:f>
          <m:r>
            <w:rPr>
              <w:rFonts w:ascii="Cambria Math" w:hAnsi="Cambria Math" w:cstheme="minorHAnsi"/>
              <w:sz w:val="22"/>
              <w:szCs w:val="18"/>
            </w:rPr>
            <m:t>=</m:t>
          </m:r>
          <m:r>
            <w:rPr>
              <w:rFonts w:ascii="Cambria Math" w:hAnsi="Cambria Math" w:cstheme="minorHAnsi"/>
              <w:sz w:val="22"/>
              <w:szCs w:val="18"/>
            </w:rPr>
            <m:t>0.1874781</m:t>
          </m:r>
        </m:oMath>
      </m:oMathPara>
    </w:p>
    <w:sectPr w:rsidR="00C475F1" w:rsidRPr="00C475F1" w:rsidSect="00734CE1">
      <w:headerReference w:type="default" r:id="rId27"/>
      <w:footerReference w:type="even" r:id="rId28"/>
      <w:footerReference w:type="default" r:id="rId29"/>
      <w:endnotePr>
        <w:numFmt w:val="decimal"/>
      </w:endnotePr>
      <w:pgSz w:w="12240" w:h="15840"/>
      <w:pgMar w:top="720" w:right="990" w:bottom="720" w:left="99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F0A5FA" w14:textId="77777777" w:rsidR="00F12877" w:rsidRDefault="00F12877">
      <w:r>
        <w:separator/>
      </w:r>
    </w:p>
  </w:endnote>
  <w:endnote w:type="continuationSeparator" w:id="0">
    <w:p w14:paraId="367383FE" w14:textId="77777777" w:rsidR="00F12877" w:rsidRDefault="00F128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BF1FD6" w14:textId="77777777" w:rsidR="001D26B3" w:rsidRDefault="001D26B3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</w:rPr>
      <w:fldChar w:fldCharType="end"/>
    </w:r>
  </w:p>
  <w:p w14:paraId="16352B70" w14:textId="77777777" w:rsidR="001D26B3" w:rsidRDefault="001D26B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7154FC" w14:textId="77777777" w:rsidR="00972264" w:rsidRDefault="00972264" w:rsidP="00972264">
    <w:pPr>
      <w:pStyle w:val="Footer"/>
      <w:jc w:val="right"/>
    </w:pPr>
    <w:r>
      <w:rPr>
        <w:rFonts w:ascii="Segoe UI Semibold" w:hAnsi="Segoe UI Semibold" w:cs="Segoe UI Semibold"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6D5EE4A" wp14:editId="28233CD7">
              <wp:simplePos x="0" y="0"/>
              <wp:positionH relativeFrom="column">
                <wp:posOffset>346075</wp:posOffset>
              </wp:positionH>
              <wp:positionV relativeFrom="paragraph">
                <wp:posOffset>109855</wp:posOffset>
              </wp:positionV>
              <wp:extent cx="5632450" cy="0"/>
              <wp:effectExtent l="12700" t="5080" r="12700" b="13970"/>
              <wp:wrapNone/>
              <wp:docPr id="2" name="Straight Arrow Connector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3245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D859061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2" o:spid="_x0000_s1026" type="#_x0000_t32" style="position:absolute;margin-left:27.25pt;margin-top:8.65pt;width:443.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"/>
          </w:pict>
        </mc:Fallback>
      </mc:AlternateContent>
    </w:r>
    <w:r w:rsidRPr="004713C0">
      <w:rPr>
        <w:rFonts w:ascii="Segoe UI Semibold" w:hAnsi="Segoe UI Semibold" w:cs="Segoe UI Semibold"/>
      </w:rPr>
      <w:t>PM5</w:t>
    </w:r>
    <w:r>
      <w:rPr>
        <w:rFonts w:ascii="Segoe UI Semibold" w:hAnsi="Segoe UI Semibold" w:cs="Segoe UI Semibold"/>
      </w:rPr>
      <w:t>92</w:t>
    </w:r>
  </w:p>
  <w:p w14:paraId="070C5C60" w14:textId="77777777" w:rsidR="00972264" w:rsidRDefault="0097226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D3371E" w14:textId="77777777" w:rsidR="00F12877" w:rsidRDefault="00F12877">
      <w:r>
        <w:separator/>
      </w:r>
    </w:p>
  </w:footnote>
  <w:footnote w:type="continuationSeparator" w:id="0">
    <w:p w14:paraId="75484A3D" w14:textId="77777777" w:rsidR="00F12877" w:rsidRDefault="00F128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80062205"/>
      <w:docPartObj>
        <w:docPartGallery w:val="Page Numbers (Top of Page)"/>
        <w:docPartUnique/>
      </w:docPartObj>
    </w:sdtPr>
    <w:sdtEndPr>
      <w:rPr>
        <w:noProof/>
        <w:sz w:val="16"/>
        <w:szCs w:val="16"/>
      </w:rPr>
    </w:sdtEndPr>
    <w:sdtContent>
      <w:p w14:paraId="504C92E7" w14:textId="77777777" w:rsidR="00972264" w:rsidRPr="008E68DE" w:rsidRDefault="00972264" w:rsidP="00972264">
        <w:pPr>
          <w:pStyle w:val="Header"/>
          <w:jc w:val="right"/>
          <w:rPr>
            <w:sz w:val="18"/>
            <w:szCs w:val="14"/>
          </w:rPr>
        </w:pPr>
        <w:r w:rsidRPr="008E68DE">
          <w:rPr>
            <w:sz w:val="18"/>
            <w:szCs w:val="14"/>
          </w:rPr>
          <w:fldChar w:fldCharType="begin"/>
        </w:r>
        <w:r w:rsidRPr="008E68DE">
          <w:rPr>
            <w:sz w:val="18"/>
            <w:szCs w:val="14"/>
          </w:rPr>
          <w:instrText xml:space="preserve"> PAGE   \* MERGEFORMAT </w:instrText>
        </w:r>
        <w:r w:rsidRPr="008E68DE">
          <w:rPr>
            <w:sz w:val="18"/>
            <w:szCs w:val="14"/>
          </w:rPr>
          <w:fldChar w:fldCharType="separate"/>
        </w:r>
        <w:r>
          <w:rPr>
            <w:sz w:val="18"/>
            <w:szCs w:val="14"/>
          </w:rPr>
          <w:t>10</w:t>
        </w:r>
        <w:r w:rsidRPr="008E68DE">
          <w:rPr>
            <w:noProof/>
            <w:sz w:val="18"/>
            <w:szCs w:val="14"/>
          </w:rPr>
          <w:fldChar w:fldCharType="end"/>
        </w:r>
      </w:p>
    </w:sdtContent>
  </w:sdt>
  <w:p w14:paraId="24AC79D1" w14:textId="77777777" w:rsidR="00972264" w:rsidRDefault="00972264" w:rsidP="00972264">
    <w:pPr>
      <w:pStyle w:val="Header"/>
    </w:pPr>
  </w:p>
  <w:p w14:paraId="0AAA0A65" w14:textId="77777777" w:rsidR="00972264" w:rsidRDefault="0097226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singleLevel"/>
    <w:tmpl w:val="00000000"/>
    <w:lvl w:ilvl="0">
      <w:start w:val="1"/>
      <w:numFmt w:val="upperLetter"/>
      <w:pStyle w:val="QuickA"/>
      <w:lvlText w:val="%1."/>
      <w:lvlJc w:val="left"/>
      <w:pPr>
        <w:tabs>
          <w:tab w:val="num" w:pos="433"/>
        </w:tabs>
      </w:pPr>
      <w:rPr>
        <w:rFonts w:ascii="Arial" w:hAnsi="Arial"/>
        <w:b/>
        <w:sz w:val="24"/>
      </w:rPr>
    </w:lvl>
  </w:abstractNum>
  <w:abstractNum w:abstractNumId="1" w15:restartNumberingAfterBreak="0">
    <w:nsid w:val="00000003"/>
    <w:multiLevelType w:val="singleLevel"/>
    <w:tmpl w:val="00000000"/>
    <w:lvl w:ilvl="0">
      <w:start w:val="1"/>
      <w:numFmt w:val="upperRoman"/>
      <w:pStyle w:val="QuickI"/>
      <w:lvlText w:val="%1."/>
      <w:lvlJc w:val="left"/>
      <w:pPr>
        <w:tabs>
          <w:tab w:val="num" w:pos="433"/>
        </w:tabs>
      </w:pPr>
      <w:rPr>
        <w:rFonts w:ascii="Arial" w:hAnsi="Arial"/>
        <w:b/>
        <w:sz w:val="24"/>
      </w:rPr>
    </w:lvl>
  </w:abstractNum>
  <w:abstractNum w:abstractNumId="2" w15:restartNumberingAfterBreak="0">
    <w:nsid w:val="00000004"/>
    <w:multiLevelType w:val="singleLevel"/>
    <w:tmpl w:val="00000000"/>
    <w:lvl w:ilvl="0">
      <w:start w:val="1"/>
      <w:numFmt w:val="decimal"/>
      <w:pStyle w:val="Quick1"/>
      <w:lvlText w:val="%1)"/>
      <w:lvlJc w:val="left"/>
      <w:pPr>
        <w:tabs>
          <w:tab w:val="num" w:pos="1299"/>
        </w:tabs>
      </w:pPr>
      <w:rPr>
        <w:rFonts w:ascii="Arial" w:hAnsi="Arial"/>
        <w:b/>
        <w:sz w:val="24"/>
      </w:rPr>
    </w:lvl>
  </w:abstractNum>
  <w:abstractNum w:abstractNumId="3" w15:restartNumberingAfterBreak="0">
    <w:nsid w:val="0356351E"/>
    <w:multiLevelType w:val="singleLevel"/>
    <w:tmpl w:val="F86CD174"/>
    <w:lvl w:ilvl="0">
      <w:start w:val="1"/>
      <w:numFmt w:val="bullet"/>
      <w:pStyle w:val="Dash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4" w15:restartNumberingAfterBreak="0">
    <w:nsid w:val="0D0E7BCB"/>
    <w:multiLevelType w:val="multilevel"/>
    <w:tmpl w:val="ED72EBDC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Theme="minorHAnsi" w:hAnsiTheme="minorHAnsi" w:cstheme="minorHAnsi" w:hint="default"/>
        <w:b/>
        <w:bCs/>
      </w:r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003690D"/>
    <w:multiLevelType w:val="multilevel"/>
    <w:tmpl w:val="ED72EBDC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Theme="minorHAnsi" w:hAnsiTheme="minorHAnsi" w:cstheme="minorHAnsi" w:hint="default"/>
        <w:b/>
        <w:bCs/>
      </w:r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1104260"/>
    <w:multiLevelType w:val="hybridMultilevel"/>
    <w:tmpl w:val="3280E7C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D9568C"/>
    <w:multiLevelType w:val="hybridMultilevel"/>
    <w:tmpl w:val="1F00CB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47637FC"/>
    <w:multiLevelType w:val="hybridMultilevel"/>
    <w:tmpl w:val="0A825A6E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1FB23699"/>
    <w:multiLevelType w:val="singleLevel"/>
    <w:tmpl w:val="55E6AC90"/>
    <w:lvl w:ilvl="0">
      <w:start w:val="1"/>
      <w:numFmt w:val="decimal"/>
      <w:pStyle w:val="Lower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201754D5"/>
    <w:multiLevelType w:val="multilevel"/>
    <w:tmpl w:val="ED72EBDC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Theme="minorHAnsi" w:hAnsiTheme="minorHAnsi" w:cstheme="minorHAnsi" w:hint="default"/>
        <w:b/>
        <w:bCs/>
      </w:r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2C54401"/>
    <w:multiLevelType w:val="multilevel"/>
    <w:tmpl w:val="16B4639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4E781F2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638819F6"/>
    <w:multiLevelType w:val="hybridMultilevel"/>
    <w:tmpl w:val="3BDE0E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5B93A67"/>
    <w:multiLevelType w:val="singleLevel"/>
    <w:tmpl w:val="381294AC"/>
    <w:lvl w:ilvl="0">
      <w:start w:val="1"/>
      <w:numFmt w:val="bullet"/>
      <w:pStyle w:val="Quick1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8"/>
      </w:rPr>
    </w:lvl>
  </w:abstractNum>
  <w:abstractNum w:abstractNumId="15" w15:restartNumberingAfterBreak="0">
    <w:nsid w:val="718705C7"/>
    <w:multiLevelType w:val="singleLevel"/>
    <w:tmpl w:val="A46C50A2"/>
    <w:lvl w:ilvl="0">
      <w:start w:val="1"/>
      <w:numFmt w:val="upperLetter"/>
      <w:pStyle w:val="Caplett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6" w15:restartNumberingAfterBreak="0">
    <w:nsid w:val="7ADF1FA0"/>
    <w:multiLevelType w:val="multilevel"/>
    <w:tmpl w:val="ED72EBDC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Theme="minorHAnsi" w:hAnsiTheme="minorHAnsi" w:cstheme="minorHAnsi" w:hint="default"/>
        <w:b/>
        <w:bCs/>
      </w:r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7CD54971"/>
    <w:multiLevelType w:val="hybridMultilevel"/>
    <w:tmpl w:val="36B65E22"/>
    <w:lvl w:ilvl="0" w:tplc="9B242D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A087564">
      <w:start w:val="1"/>
      <w:numFmt w:val="lowerLetter"/>
      <w:pStyle w:val="QuestionsList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F3276BC"/>
    <w:multiLevelType w:val="hybridMultilevel"/>
    <w:tmpl w:val="D8D03BE2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653290653">
    <w:abstractNumId w:val="0"/>
    <w:lvlOverride w:ilvl="0">
      <w:lvl w:ilvl="0">
        <w:start w:val="1"/>
        <w:numFmt w:val="decimal"/>
        <w:pStyle w:val="QuickA"/>
        <w:lvlText w:val="%1."/>
        <w:lvlJc w:val="left"/>
      </w:lvl>
    </w:lvlOverride>
  </w:num>
  <w:num w:numId="2" w16cid:durableId="2094862471">
    <w:abstractNumId w:val="14"/>
  </w:num>
  <w:num w:numId="3" w16cid:durableId="1086148670">
    <w:abstractNumId w:val="1"/>
    <w:lvlOverride w:ilvl="0">
      <w:startOverride w:val="1"/>
      <w:lvl w:ilvl="0">
        <w:start w:val="1"/>
        <w:numFmt w:val="decimal"/>
        <w:pStyle w:val="QuickI"/>
        <w:lvlText w:val="%1."/>
        <w:lvlJc w:val="left"/>
      </w:lvl>
    </w:lvlOverride>
  </w:num>
  <w:num w:numId="4" w16cid:durableId="1597245159">
    <w:abstractNumId w:val="2"/>
    <w:lvlOverride w:ilvl="0">
      <w:startOverride w:val="2"/>
      <w:lvl w:ilvl="0">
        <w:start w:val="2"/>
        <w:numFmt w:val="decimal"/>
        <w:pStyle w:val="Quick1"/>
        <w:lvlText w:val="%1)"/>
        <w:lvlJc w:val="left"/>
      </w:lvl>
    </w:lvlOverride>
  </w:num>
  <w:num w:numId="5" w16cid:durableId="835267804">
    <w:abstractNumId w:val="3"/>
  </w:num>
  <w:num w:numId="6" w16cid:durableId="356808679">
    <w:abstractNumId w:val="9"/>
  </w:num>
  <w:num w:numId="7" w16cid:durableId="608513014">
    <w:abstractNumId w:val="15"/>
  </w:num>
  <w:num w:numId="8" w16cid:durableId="875586032">
    <w:abstractNumId w:val="6"/>
  </w:num>
  <w:num w:numId="9" w16cid:durableId="1265651918">
    <w:abstractNumId w:val="12"/>
  </w:num>
  <w:num w:numId="10" w16cid:durableId="2102137611">
    <w:abstractNumId w:val="4"/>
  </w:num>
  <w:num w:numId="11" w16cid:durableId="601763844">
    <w:abstractNumId w:val="8"/>
  </w:num>
  <w:num w:numId="12" w16cid:durableId="1439106006">
    <w:abstractNumId w:val="18"/>
  </w:num>
  <w:num w:numId="13" w16cid:durableId="571623641">
    <w:abstractNumId w:val="7"/>
  </w:num>
  <w:num w:numId="14" w16cid:durableId="1573008849">
    <w:abstractNumId w:val="16"/>
  </w:num>
  <w:num w:numId="15" w16cid:durableId="1680621921">
    <w:abstractNumId w:val="5"/>
  </w:num>
  <w:num w:numId="16" w16cid:durableId="669019794">
    <w:abstractNumId w:val="10"/>
  </w:num>
  <w:num w:numId="17" w16cid:durableId="685137461">
    <w:abstractNumId w:val="11"/>
  </w:num>
  <w:num w:numId="18" w16cid:durableId="1794249429">
    <w:abstractNumId w:val="17"/>
  </w:num>
  <w:num w:numId="19" w16cid:durableId="856501022">
    <w:abstractNumId w:val="13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443"/>
    <w:rsid w:val="00005126"/>
    <w:rsid w:val="00016D4E"/>
    <w:rsid w:val="00022365"/>
    <w:rsid w:val="0002580D"/>
    <w:rsid w:val="00074FC0"/>
    <w:rsid w:val="00130443"/>
    <w:rsid w:val="0015280B"/>
    <w:rsid w:val="00152CF0"/>
    <w:rsid w:val="00186C7D"/>
    <w:rsid w:val="0019371A"/>
    <w:rsid w:val="001D26B3"/>
    <w:rsid w:val="00254DF8"/>
    <w:rsid w:val="0026621A"/>
    <w:rsid w:val="002A2C99"/>
    <w:rsid w:val="002A7828"/>
    <w:rsid w:val="00326C00"/>
    <w:rsid w:val="00326E99"/>
    <w:rsid w:val="00382A85"/>
    <w:rsid w:val="00392484"/>
    <w:rsid w:val="003B4C11"/>
    <w:rsid w:val="003B7998"/>
    <w:rsid w:val="004203EA"/>
    <w:rsid w:val="00440BE5"/>
    <w:rsid w:val="0048587D"/>
    <w:rsid w:val="0048727F"/>
    <w:rsid w:val="004956AF"/>
    <w:rsid w:val="004A3D5F"/>
    <w:rsid w:val="004A5DB7"/>
    <w:rsid w:val="004E0153"/>
    <w:rsid w:val="004E3DC5"/>
    <w:rsid w:val="004E4594"/>
    <w:rsid w:val="004F3C02"/>
    <w:rsid w:val="00500FF1"/>
    <w:rsid w:val="0052272B"/>
    <w:rsid w:val="005279BD"/>
    <w:rsid w:val="00584429"/>
    <w:rsid w:val="00584D1C"/>
    <w:rsid w:val="005A3C17"/>
    <w:rsid w:val="005A5808"/>
    <w:rsid w:val="005B02F8"/>
    <w:rsid w:val="005C7D54"/>
    <w:rsid w:val="006151B0"/>
    <w:rsid w:val="00627B9C"/>
    <w:rsid w:val="00637540"/>
    <w:rsid w:val="00671760"/>
    <w:rsid w:val="006772C1"/>
    <w:rsid w:val="006779BA"/>
    <w:rsid w:val="00695DDA"/>
    <w:rsid w:val="00734CE1"/>
    <w:rsid w:val="00740964"/>
    <w:rsid w:val="00745920"/>
    <w:rsid w:val="00747A7F"/>
    <w:rsid w:val="00755EC7"/>
    <w:rsid w:val="007637DF"/>
    <w:rsid w:val="00764E3D"/>
    <w:rsid w:val="007C1E20"/>
    <w:rsid w:val="007D2809"/>
    <w:rsid w:val="0084668E"/>
    <w:rsid w:val="0087690E"/>
    <w:rsid w:val="008855D1"/>
    <w:rsid w:val="008937EE"/>
    <w:rsid w:val="00900974"/>
    <w:rsid w:val="0092384C"/>
    <w:rsid w:val="00932F64"/>
    <w:rsid w:val="00946C0B"/>
    <w:rsid w:val="00972264"/>
    <w:rsid w:val="009C50B9"/>
    <w:rsid w:val="009F2A79"/>
    <w:rsid w:val="009F2FA4"/>
    <w:rsid w:val="00A07465"/>
    <w:rsid w:val="00A42746"/>
    <w:rsid w:val="00A44C35"/>
    <w:rsid w:val="00AC0FFC"/>
    <w:rsid w:val="00AC1985"/>
    <w:rsid w:val="00AC1DD1"/>
    <w:rsid w:val="00B2325B"/>
    <w:rsid w:val="00B25F78"/>
    <w:rsid w:val="00B369AF"/>
    <w:rsid w:val="00B522BE"/>
    <w:rsid w:val="00B5643A"/>
    <w:rsid w:val="00B62F6E"/>
    <w:rsid w:val="00B702F6"/>
    <w:rsid w:val="00B737CF"/>
    <w:rsid w:val="00BC0D58"/>
    <w:rsid w:val="00BD330A"/>
    <w:rsid w:val="00BE74E8"/>
    <w:rsid w:val="00C475F1"/>
    <w:rsid w:val="00C71AC9"/>
    <w:rsid w:val="00CA4993"/>
    <w:rsid w:val="00CD1C90"/>
    <w:rsid w:val="00CE0424"/>
    <w:rsid w:val="00CE0E00"/>
    <w:rsid w:val="00CE0EDF"/>
    <w:rsid w:val="00CF4E71"/>
    <w:rsid w:val="00D16383"/>
    <w:rsid w:val="00D45687"/>
    <w:rsid w:val="00D67543"/>
    <w:rsid w:val="00D8711C"/>
    <w:rsid w:val="00DB09CC"/>
    <w:rsid w:val="00DC6AEF"/>
    <w:rsid w:val="00DD54BD"/>
    <w:rsid w:val="00E109AA"/>
    <w:rsid w:val="00E13BF3"/>
    <w:rsid w:val="00E231A7"/>
    <w:rsid w:val="00E30495"/>
    <w:rsid w:val="00E63689"/>
    <w:rsid w:val="00E729BC"/>
    <w:rsid w:val="00E82592"/>
    <w:rsid w:val="00E93964"/>
    <w:rsid w:val="00EA4C7A"/>
    <w:rsid w:val="00EF2A35"/>
    <w:rsid w:val="00EF32AA"/>
    <w:rsid w:val="00F12877"/>
    <w:rsid w:val="00F32B1F"/>
    <w:rsid w:val="00F32DA2"/>
    <w:rsid w:val="00FA2747"/>
    <w:rsid w:val="00FB15A2"/>
    <w:rsid w:val="00FB401B"/>
    <w:rsid w:val="00FC2367"/>
    <w:rsid w:val="00FC4532"/>
    <w:rsid w:val="00FE1A32"/>
    <w:rsid w:val="00FF00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9A9BDB"/>
  <w15:docId w15:val="{07C29162-A943-4040-97E6-A6E9B93ED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0443"/>
    <w:pPr>
      <w:widowControl w:val="0"/>
      <w:tabs>
        <w:tab w:val="left" w:pos="-1440"/>
        <w:tab w:val="left" w:pos="-720"/>
        <w:tab w:val="left" w:pos="0"/>
        <w:tab w:val="left" w:pos="361"/>
        <w:tab w:val="left" w:pos="433"/>
        <w:tab w:val="left" w:pos="722"/>
        <w:tab w:val="left" w:pos="866"/>
        <w:tab w:val="left" w:pos="1083"/>
        <w:tab w:val="left" w:pos="1299"/>
        <w:tab w:val="left" w:pos="1444"/>
        <w:tab w:val="left" w:pos="1732"/>
        <w:tab w:val="left" w:pos="1806"/>
        <w:tab w:val="left" w:pos="2167"/>
        <w:tab w:val="left" w:pos="2528"/>
        <w:tab w:val="left" w:pos="2598"/>
        <w:tab w:val="left" w:pos="2889"/>
        <w:tab w:val="left" w:pos="3031"/>
        <w:tab w:val="left" w:pos="3250"/>
        <w:tab w:val="left" w:pos="3464"/>
        <w:tab w:val="left" w:pos="3612"/>
        <w:tab w:val="left" w:pos="3897"/>
        <w:tab w:val="left" w:pos="3973"/>
        <w:tab w:val="left" w:pos="4334"/>
        <w:tab w:val="left" w:pos="4695"/>
        <w:tab w:val="left" w:pos="4763"/>
        <w:tab w:val="left" w:pos="5056"/>
        <w:tab w:val="left" w:pos="5196"/>
        <w:tab w:val="left" w:pos="5418"/>
        <w:tab w:val="left" w:pos="5629"/>
        <w:tab w:val="left" w:pos="5779"/>
        <w:tab w:val="left" w:pos="6062"/>
        <w:tab w:val="left" w:pos="6140"/>
        <w:tab w:val="left" w:pos="6495"/>
        <w:tab w:val="left" w:pos="6928"/>
        <w:tab w:val="left" w:pos="7361"/>
        <w:tab w:val="left" w:pos="7794"/>
        <w:tab w:val="left" w:pos="8227"/>
        <w:tab w:val="left" w:pos="8660"/>
        <w:tab w:val="left" w:pos="9093"/>
      </w:tabs>
      <w:spacing w:after="0" w:line="240" w:lineRule="auto"/>
    </w:pPr>
    <w:rPr>
      <w:rFonts w:ascii="Arial" w:eastAsia="SimSun" w:hAnsi="Arial" w:cs="Times New Roman"/>
      <w:snapToGrid w:val="0"/>
      <w:sz w:val="24"/>
      <w:szCs w:val="20"/>
    </w:rPr>
  </w:style>
  <w:style w:type="paragraph" w:styleId="Heading1">
    <w:name w:val="heading 1"/>
    <w:basedOn w:val="Normal"/>
    <w:next w:val="Normal"/>
    <w:link w:val="Heading1Char"/>
    <w:qFormat/>
    <w:rsid w:val="00130443"/>
    <w:pPr>
      <w:keepNext/>
      <w:spacing w:before="240" w:after="60"/>
      <w:outlineLvl w:val="0"/>
    </w:pPr>
    <w:rPr>
      <w:b/>
      <w:kern w:val="28"/>
      <w:sz w:val="28"/>
    </w:rPr>
  </w:style>
  <w:style w:type="paragraph" w:styleId="Heading2">
    <w:name w:val="heading 2"/>
    <w:basedOn w:val="Normal"/>
    <w:next w:val="Normal"/>
    <w:link w:val="Heading2Char"/>
    <w:qFormat/>
    <w:rsid w:val="00734CE1"/>
    <w:pPr>
      <w:keepNext/>
      <w:spacing w:before="240" w:after="60"/>
      <w:outlineLvl w:val="1"/>
    </w:pPr>
    <w:rPr>
      <w:b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34CE1"/>
    <w:pPr>
      <w:keepNext/>
      <w:keepLines/>
      <w:spacing w:before="40"/>
      <w:outlineLvl w:val="2"/>
    </w:pPr>
    <w:rPr>
      <w:rFonts w:asciiTheme="minorHAnsi" w:eastAsiaTheme="majorEastAsia" w:hAnsiTheme="minorHAnsi" w:cstheme="majorBidi"/>
      <w:b/>
      <w:color w:val="243F60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0443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130443"/>
    <w:rPr>
      <w:rFonts w:ascii="Arial" w:eastAsia="SimSun" w:hAnsi="Arial" w:cs="Times New Roman"/>
      <w:b/>
      <w:snapToGrid w:val="0"/>
      <w:kern w:val="28"/>
      <w:sz w:val="28"/>
      <w:szCs w:val="20"/>
    </w:rPr>
  </w:style>
  <w:style w:type="character" w:customStyle="1" w:styleId="Heading2Char">
    <w:name w:val="Heading 2 Char"/>
    <w:basedOn w:val="DefaultParagraphFont"/>
    <w:link w:val="Heading2"/>
    <w:rsid w:val="00734CE1"/>
    <w:rPr>
      <w:rFonts w:ascii="Arial" w:eastAsia="SimSun" w:hAnsi="Arial" w:cs="Times New Roman"/>
      <w:b/>
      <w:snapToGrid w:val="0"/>
      <w:sz w:val="24"/>
      <w:szCs w:val="20"/>
    </w:rPr>
  </w:style>
  <w:style w:type="paragraph" w:customStyle="1" w:styleId="QuickA">
    <w:name w:val="Quick A."/>
    <w:basedOn w:val="Normal"/>
    <w:rsid w:val="00130443"/>
    <w:pPr>
      <w:numPr>
        <w:numId w:val="1"/>
      </w:numPr>
      <w:tabs>
        <w:tab w:val="clear" w:pos="361"/>
      </w:tabs>
      <w:ind w:left="462" w:hanging="462"/>
    </w:pPr>
  </w:style>
  <w:style w:type="paragraph" w:customStyle="1" w:styleId="Quick10">
    <w:name w:val="Quick 1."/>
    <w:basedOn w:val="Normal"/>
    <w:rsid w:val="00130443"/>
    <w:pPr>
      <w:numPr>
        <w:numId w:val="2"/>
      </w:numPr>
      <w:tabs>
        <w:tab w:val="clear" w:pos="-1440"/>
        <w:tab w:val="clear" w:pos="-720"/>
        <w:tab w:val="clear" w:pos="0"/>
        <w:tab w:val="clear" w:pos="433"/>
        <w:tab w:val="clear" w:pos="722"/>
        <w:tab w:val="clear" w:pos="866"/>
        <w:tab w:val="clear" w:pos="1083"/>
        <w:tab w:val="clear" w:pos="1299"/>
        <w:tab w:val="clear" w:pos="1444"/>
        <w:tab w:val="clear" w:pos="1732"/>
        <w:tab w:val="clear" w:pos="1806"/>
        <w:tab w:val="clear" w:pos="2167"/>
        <w:tab w:val="clear" w:pos="2528"/>
        <w:tab w:val="clear" w:pos="2598"/>
        <w:tab w:val="clear" w:pos="2889"/>
        <w:tab w:val="clear" w:pos="3031"/>
        <w:tab w:val="clear" w:pos="3250"/>
        <w:tab w:val="clear" w:pos="3464"/>
        <w:tab w:val="clear" w:pos="3612"/>
        <w:tab w:val="clear" w:pos="3897"/>
        <w:tab w:val="clear" w:pos="3973"/>
        <w:tab w:val="clear" w:pos="4334"/>
        <w:tab w:val="clear" w:pos="4695"/>
        <w:tab w:val="clear" w:pos="4763"/>
        <w:tab w:val="clear" w:pos="5056"/>
        <w:tab w:val="clear" w:pos="5196"/>
        <w:tab w:val="clear" w:pos="5418"/>
        <w:tab w:val="clear" w:pos="5629"/>
        <w:tab w:val="clear" w:pos="5779"/>
        <w:tab w:val="clear" w:pos="6062"/>
        <w:tab w:val="clear" w:pos="6140"/>
        <w:tab w:val="clear" w:pos="6495"/>
        <w:tab w:val="clear" w:pos="6928"/>
        <w:tab w:val="clear" w:pos="7361"/>
        <w:tab w:val="clear" w:pos="7794"/>
        <w:tab w:val="clear" w:pos="8227"/>
        <w:tab w:val="clear" w:pos="8660"/>
        <w:tab w:val="clear" w:pos="9093"/>
      </w:tabs>
    </w:pPr>
  </w:style>
  <w:style w:type="paragraph" w:customStyle="1" w:styleId="Quick">
    <w:name w:val="Quick ­"/>
    <w:basedOn w:val="Normal"/>
    <w:rsid w:val="00130443"/>
    <w:pPr>
      <w:ind w:left="810" w:hanging="348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130443"/>
    <w:rPr>
      <w:rFonts w:asciiTheme="majorHAnsi" w:eastAsiaTheme="majorEastAsia" w:hAnsiTheme="majorHAnsi" w:cstheme="majorBidi"/>
      <w:b/>
      <w:bCs/>
      <w:i/>
      <w:iCs/>
      <w:snapToGrid w:val="0"/>
      <w:color w:val="4F81BD" w:themeColor="accent1"/>
      <w:sz w:val="24"/>
      <w:szCs w:val="20"/>
    </w:rPr>
  </w:style>
  <w:style w:type="paragraph" w:customStyle="1" w:styleId="QuickI">
    <w:name w:val="Quick I."/>
    <w:basedOn w:val="Normal"/>
    <w:rsid w:val="00130443"/>
    <w:pPr>
      <w:numPr>
        <w:numId w:val="3"/>
      </w:numPr>
      <w:tabs>
        <w:tab w:val="clear" w:pos="361"/>
      </w:tabs>
      <w:ind w:left="360" w:hanging="360"/>
    </w:pPr>
  </w:style>
  <w:style w:type="paragraph" w:customStyle="1" w:styleId="Quick1">
    <w:name w:val="Quick 1)"/>
    <w:basedOn w:val="Normal"/>
    <w:rsid w:val="00130443"/>
    <w:pPr>
      <w:numPr>
        <w:numId w:val="4"/>
      </w:numPr>
      <w:tabs>
        <w:tab w:val="clear" w:pos="361"/>
      </w:tabs>
      <w:ind w:left="1924" w:hanging="354"/>
    </w:pPr>
  </w:style>
  <w:style w:type="paragraph" w:styleId="BodyTextIndent">
    <w:name w:val="Body Text Indent"/>
    <w:basedOn w:val="Normal"/>
    <w:link w:val="BodyTextIndentChar"/>
    <w:rsid w:val="00130443"/>
  </w:style>
  <w:style w:type="character" w:customStyle="1" w:styleId="BodyTextIndentChar">
    <w:name w:val="Body Text Indent Char"/>
    <w:basedOn w:val="DefaultParagraphFont"/>
    <w:link w:val="BodyTextIndent"/>
    <w:rsid w:val="00130443"/>
    <w:rPr>
      <w:rFonts w:ascii="Arial" w:eastAsia="SimSun" w:hAnsi="Arial" w:cs="Times New Roman"/>
      <w:snapToGrid w:val="0"/>
      <w:sz w:val="24"/>
      <w:szCs w:val="20"/>
    </w:rPr>
  </w:style>
  <w:style w:type="paragraph" w:styleId="PlainText">
    <w:name w:val="Plain Text"/>
    <w:aliases w:val="SAS"/>
    <w:basedOn w:val="Normal"/>
    <w:link w:val="PlainTextChar"/>
    <w:rsid w:val="00130443"/>
    <w:pPr>
      <w:widowControl/>
      <w:tabs>
        <w:tab w:val="clear" w:pos="-1440"/>
        <w:tab w:val="clear" w:pos="-720"/>
        <w:tab w:val="clear" w:pos="0"/>
        <w:tab w:val="clear" w:pos="361"/>
        <w:tab w:val="clear" w:pos="433"/>
        <w:tab w:val="clear" w:pos="722"/>
        <w:tab w:val="clear" w:pos="866"/>
        <w:tab w:val="clear" w:pos="1083"/>
        <w:tab w:val="clear" w:pos="1299"/>
        <w:tab w:val="clear" w:pos="1444"/>
        <w:tab w:val="clear" w:pos="1732"/>
        <w:tab w:val="clear" w:pos="1806"/>
        <w:tab w:val="clear" w:pos="2167"/>
        <w:tab w:val="clear" w:pos="2528"/>
        <w:tab w:val="clear" w:pos="2598"/>
        <w:tab w:val="clear" w:pos="2889"/>
        <w:tab w:val="clear" w:pos="3031"/>
        <w:tab w:val="clear" w:pos="3250"/>
        <w:tab w:val="clear" w:pos="3464"/>
        <w:tab w:val="clear" w:pos="3612"/>
        <w:tab w:val="clear" w:pos="3897"/>
        <w:tab w:val="clear" w:pos="3973"/>
        <w:tab w:val="clear" w:pos="4334"/>
        <w:tab w:val="clear" w:pos="4695"/>
        <w:tab w:val="clear" w:pos="4763"/>
        <w:tab w:val="clear" w:pos="5056"/>
        <w:tab w:val="clear" w:pos="5196"/>
        <w:tab w:val="clear" w:pos="5418"/>
        <w:tab w:val="clear" w:pos="5629"/>
        <w:tab w:val="clear" w:pos="5779"/>
        <w:tab w:val="clear" w:pos="6062"/>
        <w:tab w:val="clear" w:pos="6140"/>
        <w:tab w:val="clear" w:pos="6495"/>
        <w:tab w:val="clear" w:pos="6928"/>
        <w:tab w:val="clear" w:pos="7361"/>
        <w:tab w:val="clear" w:pos="7794"/>
        <w:tab w:val="clear" w:pos="8227"/>
        <w:tab w:val="clear" w:pos="8660"/>
        <w:tab w:val="clear" w:pos="9093"/>
      </w:tabs>
    </w:pPr>
    <w:rPr>
      <w:rFonts w:ascii="Courier New" w:hAnsi="Courier New"/>
      <w:snapToGrid/>
      <w:sz w:val="20"/>
    </w:rPr>
  </w:style>
  <w:style w:type="character" w:customStyle="1" w:styleId="PlainTextChar">
    <w:name w:val="Plain Text Char"/>
    <w:aliases w:val="SAS Char"/>
    <w:basedOn w:val="DefaultParagraphFont"/>
    <w:link w:val="PlainText"/>
    <w:rsid w:val="00130443"/>
    <w:rPr>
      <w:rFonts w:ascii="Courier New" w:eastAsia="SimSun" w:hAnsi="Courier New" w:cs="Times New Roman"/>
      <w:sz w:val="20"/>
      <w:szCs w:val="20"/>
    </w:rPr>
  </w:style>
  <w:style w:type="paragraph" w:styleId="Footer">
    <w:name w:val="footer"/>
    <w:basedOn w:val="Normal"/>
    <w:link w:val="FooterChar"/>
    <w:rsid w:val="00130443"/>
    <w:pPr>
      <w:widowControl/>
      <w:tabs>
        <w:tab w:val="clear" w:pos="-1440"/>
        <w:tab w:val="clear" w:pos="-720"/>
        <w:tab w:val="clear" w:pos="0"/>
        <w:tab w:val="clear" w:pos="361"/>
        <w:tab w:val="clear" w:pos="433"/>
        <w:tab w:val="clear" w:pos="722"/>
        <w:tab w:val="clear" w:pos="866"/>
        <w:tab w:val="clear" w:pos="1083"/>
        <w:tab w:val="clear" w:pos="1299"/>
        <w:tab w:val="clear" w:pos="1444"/>
        <w:tab w:val="clear" w:pos="1732"/>
        <w:tab w:val="clear" w:pos="1806"/>
        <w:tab w:val="clear" w:pos="2167"/>
        <w:tab w:val="clear" w:pos="2528"/>
        <w:tab w:val="clear" w:pos="2598"/>
        <w:tab w:val="clear" w:pos="2889"/>
        <w:tab w:val="clear" w:pos="3031"/>
        <w:tab w:val="clear" w:pos="3250"/>
        <w:tab w:val="clear" w:pos="3464"/>
        <w:tab w:val="clear" w:pos="3612"/>
        <w:tab w:val="clear" w:pos="3897"/>
        <w:tab w:val="clear" w:pos="3973"/>
        <w:tab w:val="clear" w:pos="4334"/>
        <w:tab w:val="clear" w:pos="4695"/>
        <w:tab w:val="clear" w:pos="4763"/>
        <w:tab w:val="clear" w:pos="5056"/>
        <w:tab w:val="clear" w:pos="5196"/>
        <w:tab w:val="clear" w:pos="5418"/>
        <w:tab w:val="clear" w:pos="5629"/>
        <w:tab w:val="clear" w:pos="5779"/>
        <w:tab w:val="clear" w:pos="6062"/>
        <w:tab w:val="clear" w:pos="6140"/>
        <w:tab w:val="clear" w:pos="6495"/>
        <w:tab w:val="clear" w:pos="6928"/>
        <w:tab w:val="clear" w:pos="7361"/>
        <w:tab w:val="clear" w:pos="7794"/>
        <w:tab w:val="clear" w:pos="8227"/>
        <w:tab w:val="clear" w:pos="8660"/>
        <w:tab w:val="clear" w:pos="9093"/>
        <w:tab w:val="center" w:pos="4320"/>
        <w:tab w:val="right" w:pos="8640"/>
      </w:tabs>
    </w:pPr>
    <w:rPr>
      <w:snapToGrid/>
    </w:rPr>
  </w:style>
  <w:style w:type="character" w:customStyle="1" w:styleId="FooterChar">
    <w:name w:val="Footer Char"/>
    <w:basedOn w:val="DefaultParagraphFont"/>
    <w:link w:val="Footer"/>
    <w:rsid w:val="00130443"/>
    <w:rPr>
      <w:rFonts w:ascii="Arial" w:eastAsia="SimSun" w:hAnsi="Arial" w:cs="Times New Roman"/>
      <w:sz w:val="24"/>
      <w:szCs w:val="20"/>
    </w:rPr>
  </w:style>
  <w:style w:type="character" w:styleId="PageNumber">
    <w:name w:val="page number"/>
    <w:basedOn w:val="DefaultParagraphFont"/>
    <w:rsid w:val="00130443"/>
  </w:style>
  <w:style w:type="paragraph" w:customStyle="1" w:styleId="Dot025">
    <w:name w:val="Dot 0.25"/>
    <w:basedOn w:val="Normal"/>
    <w:rsid w:val="00130443"/>
    <w:pPr>
      <w:tabs>
        <w:tab w:val="clear" w:pos="-1440"/>
        <w:tab w:val="clear" w:pos="-720"/>
        <w:tab w:val="clear" w:pos="0"/>
        <w:tab w:val="clear" w:pos="361"/>
        <w:tab w:val="clear" w:pos="433"/>
        <w:tab w:val="clear" w:pos="722"/>
        <w:tab w:val="clear" w:pos="866"/>
        <w:tab w:val="clear" w:pos="1083"/>
        <w:tab w:val="clear" w:pos="1299"/>
        <w:tab w:val="clear" w:pos="1444"/>
        <w:tab w:val="clear" w:pos="1732"/>
        <w:tab w:val="clear" w:pos="1806"/>
        <w:tab w:val="clear" w:pos="2167"/>
        <w:tab w:val="clear" w:pos="2528"/>
        <w:tab w:val="clear" w:pos="2598"/>
        <w:tab w:val="clear" w:pos="2889"/>
        <w:tab w:val="clear" w:pos="3031"/>
        <w:tab w:val="clear" w:pos="3250"/>
        <w:tab w:val="clear" w:pos="3464"/>
        <w:tab w:val="clear" w:pos="3612"/>
        <w:tab w:val="clear" w:pos="3897"/>
        <w:tab w:val="clear" w:pos="3973"/>
        <w:tab w:val="clear" w:pos="4334"/>
        <w:tab w:val="clear" w:pos="4695"/>
        <w:tab w:val="clear" w:pos="4763"/>
        <w:tab w:val="clear" w:pos="5056"/>
        <w:tab w:val="clear" w:pos="5196"/>
        <w:tab w:val="clear" w:pos="5418"/>
        <w:tab w:val="clear" w:pos="5629"/>
        <w:tab w:val="clear" w:pos="5779"/>
        <w:tab w:val="clear" w:pos="6062"/>
        <w:tab w:val="clear" w:pos="6140"/>
        <w:tab w:val="clear" w:pos="6495"/>
        <w:tab w:val="clear" w:pos="6928"/>
        <w:tab w:val="clear" w:pos="7361"/>
        <w:tab w:val="clear" w:pos="7794"/>
        <w:tab w:val="clear" w:pos="8227"/>
        <w:tab w:val="clear" w:pos="8660"/>
        <w:tab w:val="clear" w:pos="9093"/>
        <w:tab w:val="num" w:pos="360"/>
      </w:tabs>
      <w:ind w:left="720" w:hanging="360"/>
    </w:pPr>
  </w:style>
  <w:style w:type="paragraph" w:customStyle="1" w:styleId="Dash">
    <w:name w:val="Dash"/>
    <w:basedOn w:val="Normal"/>
    <w:rsid w:val="00130443"/>
    <w:pPr>
      <w:widowControl/>
      <w:numPr>
        <w:numId w:val="5"/>
      </w:numPr>
      <w:tabs>
        <w:tab w:val="clear" w:pos="-1440"/>
        <w:tab w:val="clear" w:pos="-720"/>
        <w:tab w:val="clear" w:pos="0"/>
        <w:tab w:val="clear" w:pos="433"/>
        <w:tab w:val="clear" w:pos="722"/>
        <w:tab w:val="clear" w:pos="866"/>
        <w:tab w:val="clear" w:pos="1083"/>
        <w:tab w:val="clear" w:pos="1299"/>
        <w:tab w:val="clear" w:pos="1444"/>
        <w:tab w:val="clear" w:pos="1732"/>
        <w:tab w:val="clear" w:pos="1806"/>
        <w:tab w:val="clear" w:pos="2167"/>
        <w:tab w:val="clear" w:pos="2528"/>
        <w:tab w:val="clear" w:pos="2598"/>
        <w:tab w:val="clear" w:pos="2889"/>
        <w:tab w:val="clear" w:pos="3031"/>
        <w:tab w:val="clear" w:pos="3250"/>
        <w:tab w:val="clear" w:pos="3464"/>
        <w:tab w:val="clear" w:pos="3612"/>
        <w:tab w:val="clear" w:pos="3897"/>
        <w:tab w:val="clear" w:pos="3973"/>
        <w:tab w:val="clear" w:pos="4334"/>
        <w:tab w:val="clear" w:pos="4695"/>
        <w:tab w:val="clear" w:pos="4763"/>
        <w:tab w:val="clear" w:pos="5056"/>
        <w:tab w:val="clear" w:pos="5196"/>
        <w:tab w:val="clear" w:pos="5418"/>
        <w:tab w:val="clear" w:pos="5629"/>
        <w:tab w:val="clear" w:pos="5779"/>
        <w:tab w:val="clear" w:pos="6062"/>
        <w:tab w:val="clear" w:pos="6140"/>
        <w:tab w:val="clear" w:pos="6495"/>
        <w:tab w:val="clear" w:pos="6928"/>
        <w:tab w:val="clear" w:pos="7361"/>
        <w:tab w:val="clear" w:pos="7794"/>
        <w:tab w:val="clear" w:pos="8227"/>
        <w:tab w:val="clear" w:pos="8660"/>
        <w:tab w:val="clear" w:pos="9093"/>
      </w:tabs>
      <w:ind w:left="1080"/>
    </w:pPr>
    <w:rPr>
      <w:snapToGrid/>
    </w:rPr>
  </w:style>
  <w:style w:type="paragraph" w:customStyle="1" w:styleId="Indent05">
    <w:name w:val="Indent 0.5"/>
    <w:basedOn w:val="BodyTextIndent"/>
    <w:rsid w:val="00130443"/>
    <w:pPr>
      <w:widowControl/>
      <w:tabs>
        <w:tab w:val="clear" w:pos="-1440"/>
        <w:tab w:val="clear" w:pos="-720"/>
        <w:tab w:val="clear" w:pos="0"/>
        <w:tab w:val="clear" w:pos="361"/>
        <w:tab w:val="clear" w:pos="433"/>
        <w:tab w:val="clear" w:pos="722"/>
        <w:tab w:val="clear" w:pos="866"/>
        <w:tab w:val="clear" w:pos="1083"/>
        <w:tab w:val="clear" w:pos="1299"/>
        <w:tab w:val="clear" w:pos="1444"/>
        <w:tab w:val="clear" w:pos="1732"/>
        <w:tab w:val="clear" w:pos="1806"/>
        <w:tab w:val="clear" w:pos="2167"/>
        <w:tab w:val="clear" w:pos="2528"/>
        <w:tab w:val="clear" w:pos="2598"/>
        <w:tab w:val="clear" w:pos="2889"/>
        <w:tab w:val="clear" w:pos="3031"/>
        <w:tab w:val="clear" w:pos="3250"/>
        <w:tab w:val="clear" w:pos="3464"/>
        <w:tab w:val="clear" w:pos="3612"/>
        <w:tab w:val="clear" w:pos="3897"/>
        <w:tab w:val="clear" w:pos="3973"/>
        <w:tab w:val="clear" w:pos="4334"/>
        <w:tab w:val="clear" w:pos="4695"/>
        <w:tab w:val="clear" w:pos="4763"/>
        <w:tab w:val="clear" w:pos="5056"/>
        <w:tab w:val="clear" w:pos="5196"/>
        <w:tab w:val="clear" w:pos="5418"/>
        <w:tab w:val="clear" w:pos="5629"/>
        <w:tab w:val="clear" w:pos="5779"/>
        <w:tab w:val="clear" w:pos="6062"/>
        <w:tab w:val="clear" w:pos="6140"/>
        <w:tab w:val="clear" w:pos="6495"/>
        <w:tab w:val="clear" w:pos="6928"/>
        <w:tab w:val="clear" w:pos="7361"/>
        <w:tab w:val="clear" w:pos="7794"/>
        <w:tab w:val="clear" w:pos="8227"/>
        <w:tab w:val="clear" w:pos="8660"/>
        <w:tab w:val="clear" w:pos="9093"/>
      </w:tabs>
      <w:ind w:left="720"/>
    </w:pPr>
    <w:rPr>
      <w:snapToGrid/>
    </w:rPr>
  </w:style>
  <w:style w:type="paragraph" w:customStyle="1" w:styleId="Capletter">
    <w:name w:val="Cap letter"/>
    <w:basedOn w:val="Heading1"/>
    <w:rsid w:val="00130443"/>
    <w:pPr>
      <w:widowControl/>
      <w:numPr>
        <w:numId w:val="7"/>
      </w:numPr>
      <w:tabs>
        <w:tab w:val="clear" w:pos="-1440"/>
        <w:tab w:val="clear" w:pos="-720"/>
        <w:tab w:val="clear" w:pos="0"/>
        <w:tab w:val="clear" w:pos="433"/>
        <w:tab w:val="clear" w:pos="722"/>
        <w:tab w:val="clear" w:pos="866"/>
        <w:tab w:val="clear" w:pos="1083"/>
        <w:tab w:val="clear" w:pos="1299"/>
        <w:tab w:val="clear" w:pos="1444"/>
        <w:tab w:val="clear" w:pos="1732"/>
        <w:tab w:val="clear" w:pos="1806"/>
        <w:tab w:val="clear" w:pos="2167"/>
        <w:tab w:val="clear" w:pos="2528"/>
        <w:tab w:val="clear" w:pos="2598"/>
        <w:tab w:val="clear" w:pos="2889"/>
        <w:tab w:val="clear" w:pos="3031"/>
        <w:tab w:val="clear" w:pos="3250"/>
        <w:tab w:val="clear" w:pos="3464"/>
        <w:tab w:val="clear" w:pos="3612"/>
        <w:tab w:val="clear" w:pos="3897"/>
        <w:tab w:val="clear" w:pos="3973"/>
        <w:tab w:val="clear" w:pos="4334"/>
        <w:tab w:val="clear" w:pos="4695"/>
        <w:tab w:val="clear" w:pos="4763"/>
        <w:tab w:val="clear" w:pos="5056"/>
        <w:tab w:val="clear" w:pos="5196"/>
        <w:tab w:val="clear" w:pos="5418"/>
        <w:tab w:val="clear" w:pos="5629"/>
        <w:tab w:val="clear" w:pos="5779"/>
        <w:tab w:val="clear" w:pos="6062"/>
        <w:tab w:val="clear" w:pos="6140"/>
        <w:tab w:val="clear" w:pos="6495"/>
        <w:tab w:val="clear" w:pos="6928"/>
        <w:tab w:val="clear" w:pos="7361"/>
        <w:tab w:val="clear" w:pos="7794"/>
        <w:tab w:val="clear" w:pos="8227"/>
        <w:tab w:val="clear" w:pos="8660"/>
        <w:tab w:val="clear" w:pos="9093"/>
      </w:tabs>
    </w:pPr>
    <w:rPr>
      <w:b w:val="0"/>
      <w:snapToGrid/>
      <w:sz w:val="24"/>
    </w:rPr>
  </w:style>
  <w:style w:type="paragraph" w:customStyle="1" w:styleId="Lowernumber">
    <w:name w:val="Lower number"/>
    <w:basedOn w:val="Normal"/>
    <w:rsid w:val="00130443"/>
    <w:pPr>
      <w:keepNext/>
      <w:widowControl/>
      <w:numPr>
        <w:numId w:val="6"/>
      </w:numPr>
      <w:tabs>
        <w:tab w:val="clear" w:pos="-1440"/>
        <w:tab w:val="clear" w:pos="-720"/>
        <w:tab w:val="clear" w:pos="0"/>
        <w:tab w:val="clear" w:pos="433"/>
        <w:tab w:val="clear" w:pos="722"/>
        <w:tab w:val="clear" w:pos="866"/>
        <w:tab w:val="clear" w:pos="1083"/>
        <w:tab w:val="clear" w:pos="1299"/>
        <w:tab w:val="clear" w:pos="1444"/>
        <w:tab w:val="clear" w:pos="1732"/>
        <w:tab w:val="clear" w:pos="1806"/>
        <w:tab w:val="clear" w:pos="2167"/>
        <w:tab w:val="clear" w:pos="2528"/>
        <w:tab w:val="clear" w:pos="2598"/>
        <w:tab w:val="clear" w:pos="2889"/>
        <w:tab w:val="clear" w:pos="3031"/>
        <w:tab w:val="clear" w:pos="3250"/>
        <w:tab w:val="clear" w:pos="3464"/>
        <w:tab w:val="clear" w:pos="3612"/>
        <w:tab w:val="clear" w:pos="3897"/>
        <w:tab w:val="clear" w:pos="3973"/>
        <w:tab w:val="clear" w:pos="4334"/>
        <w:tab w:val="clear" w:pos="4695"/>
        <w:tab w:val="clear" w:pos="4763"/>
        <w:tab w:val="clear" w:pos="5056"/>
        <w:tab w:val="clear" w:pos="5196"/>
        <w:tab w:val="clear" w:pos="5418"/>
        <w:tab w:val="clear" w:pos="5629"/>
        <w:tab w:val="clear" w:pos="5779"/>
        <w:tab w:val="clear" w:pos="6062"/>
        <w:tab w:val="clear" w:pos="6140"/>
        <w:tab w:val="clear" w:pos="6495"/>
        <w:tab w:val="clear" w:pos="6928"/>
        <w:tab w:val="clear" w:pos="7361"/>
        <w:tab w:val="clear" w:pos="7794"/>
        <w:tab w:val="clear" w:pos="8227"/>
        <w:tab w:val="clear" w:pos="8660"/>
        <w:tab w:val="clear" w:pos="9093"/>
      </w:tabs>
      <w:ind w:left="1080"/>
      <w:outlineLvl w:val="0"/>
    </w:pPr>
    <w:rPr>
      <w:snapToGrid/>
      <w:kern w:val="28"/>
    </w:rPr>
  </w:style>
  <w:style w:type="table" w:styleId="TableGrid">
    <w:name w:val="Table Grid"/>
    <w:basedOn w:val="TableNormal"/>
    <w:uiPriority w:val="59"/>
    <w:rsid w:val="001304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qFormat/>
    <w:rsid w:val="00734CE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34CE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34CE1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34CE1"/>
    <w:rPr>
      <w:rFonts w:eastAsiaTheme="majorEastAsia" w:cstheme="majorBidi"/>
      <w:b/>
      <w:snapToGrid w:val="0"/>
      <w:color w:val="243F60" w:themeColor="accent1" w:themeShade="7F"/>
      <w:sz w:val="24"/>
      <w:szCs w:val="24"/>
    </w:rPr>
  </w:style>
  <w:style w:type="paragraph" w:customStyle="1" w:styleId="Code">
    <w:name w:val="Code"/>
    <w:basedOn w:val="ListParagraph"/>
    <w:link w:val="CodeChar"/>
    <w:qFormat/>
    <w:rsid w:val="00E93964"/>
    <w:pPr>
      <w:shd w:val="clear" w:color="auto" w:fill="D9D9D9" w:themeFill="background1" w:themeFillShade="D9"/>
      <w:tabs>
        <w:tab w:val="clear" w:pos="-1440"/>
        <w:tab w:val="clear" w:pos="-720"/>
        <w:tab w:val="clear" w:pos="0"/>
        <w:tab w:val="clear" w:pos="361"/>
        <w:tab w:val="clear" w:pos="433"/>
        <w:tab w:val="clear" w:pos="722"/>
        <w:tab w:val="clear" w:pos="866"/>
        <w:tab w:val="clear" w:pos="1083"/>
        <w:tab w:val="clear" w:pos="1299"/>
        <w:tab w:val="clear" w:pos="1444"/>
        <w:tab w:val="clear" w:pos="1732"/>
        <w:tab w:val="clear" w:pos="1806"/>
        <w:tab w:val="clear" w:pos="2167"/>
        <w:tab w:val="clear" w:pos="2528"/>
        <w:tab w:val="clear" w:pos="2598"/>
        <w:tab w:val="clear" w:pos="2889"/>
        <w:tab w:val="clear" w:pos="3031"/>
        <w:tab w:val="clear" w:pos="3250"/>
        <w:tab w:val="clear" w:pos="3464"/>
        <w:tab w:val="clear" w:pos="3612"/>
        <w:tab w:val="clear" w:pos="3897"/>
        <w:tab w:val="clear" w:pos="3973"/>
        <w:tab w:val="clear" w:pos="4334"/>
        <w:tab w:val="clear" w:pos="4695"/>
        <w:tab w:val="clear" w:pos="4763"/>
        <w:tab w:val="clear" w:pos="5056"/>
        <w:tab w:val="clear" w:pos="5196"/>
        <w:tab w:val="clear" w:pos="5418"/>
        <w:tab w:val="clear" w:pos="5629"/>
        <w:tab w:val="clear" w:pos="5779"/>
        <w:tab w:val="clear" w:pos="6062"/>
        <w:tab w:val="clear" w:pos="6140"/>
        <w:tab w:val="clear" w:pos="6495"/>
        <w:tab w:val="clear" w:pos="6928"/>
        <w:tab w:val="clear" w:pos="7361"/>
        <w:tab w:val="clear" w:pos="7794"/>
        <w:tab w:val="clear" w:pos="8227"/>
        <w:tab w:val="clear" w:pos="8660"/>
        <w:tab w:val="clear" w:pos="9093"/>
      </w:tabs>
      <w:spacing w:after="120"/>
      <w:ind w:left="0"/>
    </w:pPr>
    <w:rPr>
      <w:rFonts w:ascii="Consolas" w:hAnsi="Consolas" w:cstheme="minorHAnsi"/>
      <w:sz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401B"/>
    <w:rPr>
      <w:rFonts w:ascii="Segoe UI" w:hAnsi="Segoe UI" w:cs="Segoe UI"/>
      <w:sz w:val="18"/>
      <w:szCs w:val="1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D45687"/>
    <w:rPr>
      <w:rFonts w:ascii="Arial" w:eastAsia="SimSun" w:hAnsi="Arial" w:cs="Times New Roman"/>
      <w:snapToGrid w:val="0"/>
      <w:sz w:val="24"/>
      <w:szCs w:val="20"/>
    </w:rPr>
  </w:style>
  <w:style w:type="character" w:customStyle="1" w:styleId="CodeChar">
    <w:name w:val="Code Char"/>
    <w:basedOn w:val="ListParagraphChar"/>
    <w:link w:val="Code"/>
    <w:rsid w:val="00E93964"/>
    <w:rPr>
      <w:rFonts w:ascii="Consolas" w:eastAsia="SimSun" w:hAnsi="Consolas" w:cstheme="minorHAnsi"/>
      <w:snapToGrid w:val="0"/>
      <w:sz w:val="24"/>
      <w:szCs w:val="20"/>
      <w:shd w:val="clear" w:color="auto" w:fill="D9D9D9" w:themeFill="background1" w:themeFillShade="D9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401B"/>
    <w:rPr>
      <w:rFonts w:ascii="Segoe UI" w:eastAsia="SimSun" w:hAnsi="Segoe UI" w:cs="Segoe UI"/>
      <w:snapToGrid w:val="0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E93964"/>
    <w:rPr>
      <w:color w:val="800080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9C50B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D54BD"/>
    <w:pPr>
      <w:widowControl/>
      <w:tabs>
        <w:tab w:val="clear" w:pos="-1440"/>
        <w:tab w:val="clear" w:pos="-720"/>
        <w:tab w:val="clear" w:pos="0"/>
        <w:tab w:val="clear" w:pos="361"/>
        <w:tab w:val="clear" w:pos="433"/>
        <w:tab w:val="clear" w:pos="722"/>
        <w:tab w:val="clear" w:pos="866"/>
        <w:tab w:val="clear" w:pos="1083"/>
        <w:tab w:val="clear" w:pos="1299"/>
        <w:tab w:val="clear" w:pos="1444"/>
        <w:tab w:val="clear" w:pos="1732"/>
        <w:tab w:val="clear" w:pos="1806"/>
        <w:tab w:val="clear" w:pos="2167"/>
        <w:tab w:val="clear" w:pos="2528"/>
        <w:tab w:val="clear" w:pos="2598"/>
        <w:tab w:val="clear" w:pos="2889"/>
        <w:tab w:val="clear" w:pos="3031"/>
        <w:tab w:val="clear" w:pos="3250"/>
        <w:tab w:val="clear" w:pos="3464"/>
        <w:tab w:val="clear" w:pos="3612"/>
        <w:tab w:val="clear" w:pos="3897"/>
        <w:tab w:val="clear" w:pos="3973"/>
        <w:tab w:val="clear" w:pos="4334"/>
        <w:tab w:val="clear" w:pos="4695"/>
        <w:tab w:val="clear" w:pos="4763"/>
        <w:tab w:val="clear" w:pos="5056"/>
        <w:tab w:val="clear" w:pos="5196"/>
        <w:tab w:val="clear" w:pos="5418"/>
        <w:tab w:val="clear" w:pos="5629"/>
        <w:tab w:val="clear" w:pos="5779"/>
        <w:tab w:val="clear" w:pos="6062"/>
        <w:tab w:val="clear" w:pos="6140"/>
        <w:tab w:val="clear" w:pos="6495"/>
        <w:tab w:val="clear" w:pos="6928"/>
        <w:tab w:val="clear" w:pos="7361"/>
        <w:tab w:val="clear" w:pos="7794"/>
        <w:tab w:val="clear" w:pos="8227"/>
        <w:tab w:val="clear" w:pos="8660"/>
        <w:tab w:val="clear" w:pos="9093"/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napToGrid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D54BD"/>
    <w:rPr>
      <w:rFonts w:ascii="Courier New" w:eastAsia="Times New Roman" w:hAnsi="Courier New" w:cs="Courier New"/>
      <w:sz w:val="20"/>
      <w:szCs w:val="20"/>
    </w:rPr>
  </w:style>
  <w:style w:type="character" w:customStyle="1" w:styleId="ggboefpdfwb">
    <w:name w:val="ggboefpdfwb"/>
    <w:basedOn w:val="DefaultParagraphFont"/>
    <w:rsid w:val="00DD54BD"/>
  </w:style>
  <w:style w:type="character" w:customStyle="1" w:styleId="ggboefpdfvb">
    <w:name w:val="ggboefpdfvb"/>
    <w:basedOn w:val="DefaultParagraphFont"/>
    <w:rsid w:val="00DD54BD"/>
  </w:style>
  <w:style w:type="character" w:customStyle="1" w:styleId="ggboefpdpvb">
    <w:name w:val="ggboefpdpvb"/>
    <w:basedOn w:val="DefaultParagraphFont"/>
    <w:rsid w:val="00DD54BD"/>
  </w:style>
  <w:style w:type="paragraph" w:customStyle="1" w:styleId="Error">
    <w:name w:val="Error"/>
    <w:basedOn w:val="Normal"/>
    <w:link w:val="ErrorChar"/>
    <w:qFormat/>
    <w:rsid w:val="00972264"/>
    <w:pPr>
      <w:widowControl/>
      <w:tabs>
        <w:tab w:val="clear" w:pos="-1440"/>
        <w:tab w:val="clear" w:pos="-720"/>
        <w:tab w:val="clear" w:pos="0"/>
        <w:tab w:val="clear" w:pos="361"/>
        <w:tab w:val="clear" w:pos="433"/>
        <w:tab w:val="clear" w:pos="722"/>
        <w:tab w:val="clear" w:pos="866"/>
        <w:tab w:val="clear" w:pos="1083"/>
        <w:tab w:val="clear" w:pos="1299"/>
        <w:tab w:val="clear" w:pos="1444"/>
        <w:tab w:val="clear" w:pos="1732"/>
        <w:tab w:val="clear" w:pos="1806"/>
        <w:tab w:val="clear" w:pos="2167"/>
        <w:tab w:val="clear" w:pos="2528"/>
        <w:tab w:val="clear" w:pos="2598"/>
        <w:tab w:val="clear" w:pos="2889"/>
        <w:tab w:val="clear" w:pos="3031"/>
        <w:tab w:val="clear" w:pos="3250"/>
        <w:tab w:val="clear" w:pos="3464"/>
        <w:tab w:val="clear" w:pos="3612"/>
        <w:tab w:val="clear" w:pos="3897"/>
        <w:tab w:val="clear" w:pos="3973"/>
        <w:tab w:val="clear" w:pos="4334"/>
        <w:tab w:val="clear" w:pos="4695"/>
        <w:tab w:val="clear" w:pos="4763"/>
        <w:tab w:val="clear" w:pos="5056"/>
        <w:tab w:val="clear" w:pos="5196"/>
        <w:tab w:val="clear" w:pos="5418"/>
        <w:tab w:val="clear" w:pos="5629"/>
        <w:tab w:val="clear" w:pos="5779"/>
        <w:tab w:val="clear" w:pos="6062"/>
        <w:tab w:val="clear" w:pos="6140"/>
        <w:tab w:val="clear" w:pos="6495"/>
        <w:tab w:val="clear" w:pos="6928"/>
        <w:tab w:val="clear" w:pos="7361"/>
        <w:tab w:val="clear" w:pos="7794"/>
        <w:tab w:val="clear" w:pos="8227"/>
        <w:tab w:val="clear" w:pos="8660"/>
        <w:tab w:val="clear" w:pos="9093"/>
      </w:tabs>
      <w:spacing w:before="120" w:after="120"/>
      <w:ind w:left="547"/>
    </w:pPr>
    <w:rPr>
      <w:rFonts w:ascii="Consolas" w:eastAsiaTheme="minorHAnsi" w:hAnsi="Consolas" w:cstheme="minorBidi"/>
      <w:snapToGrid/>
      <w:color w:val="C00000"/>
      <w:sz w:val="20"/>
      <w:szCs w:val="22"/>
    </w:rPr>
  </w:style>
  <w:style w:type="character" w:customStyle="1" w:styleId="ErrorChar">
    <w:name w:val="Error Char"/>
    <w:basedOn w:val="DefaultParagraphFont"/>
    <w:link w:val="Error"/>
    <w:rsid w:val="00972264"/>
    <w:rPr>
      <w:rFonts w:ascii="Consolas" w:hAnsi="Consolas"/>
      <w:color w:val="C00000"/>
      <w:sz w:val="20"/>
    </w:rPr>
  </w:style>
  <w:style w:type="paragraph" w:customStyle="1" w:styleId="QuestionsList">
    <w:name w:val="Questions List"/>
    <w:basedOn w:val="ListParagraph"/>
    <w:link w:val="QuestionsListChar"/>
    <w:autoRedefine/>
    <w:qFormat/>
    <w:rsid w:val="00972264"/>
    <w:pPr>
      <w:numPr>
        <w:ilvl w:val="1"/>
        <w:numId w:val="18"/>
      </w:numPr>
      <w:tabs>
        <w:tab w:val="clear" w:pos="-1440"/>
        <w:tab w:val="clear" w:pos="-720"/>
        <w:tab w:val="clear" w:pos="0"/>
        <w:tab w:val="clear" w:pos="361"/>
        <w:tab w:val="clear" w:pos="433"/>
        <w:tab w:val="clear" w:pos="722"/>
        <w:tab w:val="clear" w:pos="866"/>
        <w:tab w:val="clear" w:pos="1083"/>
        <w:tab w:val="clear" w:pos="1299"/>
        <w:tab w:val="clear" w:pos="1444"/>
        <w:tab w:val="clear" w:pos="1732"/>
        <w:tab w:val="clear" w:pos="1806"/>
        <w:tab w:val="clear" w:pos="2167"/>
        <w:tab w:val="clear" w:pos="2528"/>
        <w:tab w:val="clear" w:pos="2598"/>
        <w:tab w:val="clear" w:pos="2889"/>
        <w:tab w:val="clear" w:pos="3031"/>
        <w:tab w:val="clear" w:pos="3250"/>
        <w:tab w:val="clear" w:pos="3464"/>
        <w:tab w:val="clear" w:pos="3612"/>
        <w:tab w:val="clear" w:pos="3897"/>
        <w:tab w:val="clear" w:pos="3973"/>
        <w:tab w:val="clear" w:pos="4334"/>
        <w:tab w:val="clear" w:pos="4695"/>
        <w:tab w:val="clear" w:pos="4763"/>
        <w:tab w:val="clear" w:pos="5056"/>
        <w:tab w:val="clear" w:pos="5196"/>
        <w:tab w:val="clear" w:pos="5418"/>
        <w:tab w:val="clear" w:pos="5629"/>
        <w:tab w:val="clear" w:pos="5779"/>
        <w:tab w:val="clear" w:pos="6062"/>
        <w:tab w:val="clear" w:pos="6140"/>
        <w:tab w:val="clear" w:pos="6495"/>
        <w:tab w:val="clear" w:pos="6928"/>
        <w:tab w:val="clear" w:pos="7361"/>
        <w:tab w:val="clear" w:pos="7794"/>
        <w:tab w:val="clear" w:pos="8227"/>
        <w:tab w:val="clear" w:pos="8660"/>
        <w:tab w:val="clear" w:pos="9093"/>
      </w:tabs>
      <w:spacing w:before="80" w:after="80"/>
      <w:ind w:left="720"/>
      <w:contextualSpacing w:val="0"/>
    </w:pPr>
    <w:rPr>
      <w:bCs/>
      <w:snapToGrid/>
      <w:lang w:eastAsia="ja-JP"/>
    </w:rPr>
  </w:style>
  <w:style w:type="character" w:customStyle="1" w:styleId="QuestionsListChar">
    <w:name w:val="Questions List Char"/>
    <w:basedOn w:val="ListParagraphChar"/>
    <w:link w:val="QuestionsList"/>
    <w:rsid w:val="00972264"/>
    <w:rPr>
      <w:rFonts w:ascii="Arial" w:eastAsia="SimSun" w:hAnsi="Arial" w:cs="Times New Roman"/>
      <w:bCs/>
      <w:snapToGrid/>
      <w:sz w:val="24"/>
      <w:szCs w:val="20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972264"/>
    <w:pPr>
      <w:tabs>
        <w:tab w:val="clear" w:pos="-1440"/>
        <w:tab w:val="clear" w:pos="-720"/>
        <w:tab w:val="clear" w:pos="0"/>
        <w:tab w:val="clear" w:pos="361"/>
        <w:tab w:val="clear" w:pos="433"/>
        <w:tab w:val="clear" w:pos="722"/>
        <w:tab w:val="clear" w:pos="866"/>
        <w:tab w:val="clear" w:pos="1083"/>
        <w:tab w:val="clear" w:pos="1299"/>
        <w:tab w:val="clear" w:pos="1444"/>
        <w:tab w:val="clear" w:pos="1732"/>
        <w:tab w:val="clear" w:pos="1806"/>
        <w:tab w:val="clear" w:pos="2167"/>
        <w:tab w:val="clear" w:pos="2528"/>
        <w:tab w:val="clear" w:pos="2598"/>
        <w:tab w:val="clear" w:pos="2889"/>
        <w:tab w:val="clear" w:pos="3031"/>
        <w:tab w:val="clear" w:pos="3250"/>
        <w:tab w:val="clear" w:pos="3464"/>
        <w:tab w:val="clear" w:pos="3612"/>
        <w:tab w:val="clear" w:pos="3897"/>
        <w:tab w:val="clear" w:pos="3973"/>
        <w:tab w:val="clear" w:pos="4334"/>
        <w:tab w:val="clear" w:pos="4695"/>
        <w:tab w:val="clear" w:pos="4763"/>
        <w:tab w:val="clear" w:pos="5056"/>
        <w:tab w:val="clear" w:pos="5196"/>
        <w:tab w:val="clear" w:pos="5418"/>
        <w:tab w:val="clear" w:pos="5629"/>
        <w:tab w:val="clear" w:pos="5779"/>
        <w:tab w:val="clear" w:pos="6062"/>
        <w:tab w:val="clear" w:pos="6140"/>
        <w:tab w:val="clear" w:pos="6495"/>
        <w:tab w:val="clear" w:pos="6928"/>
        <w:tab w:val="clear" w:pos="7361"/>
        <w:tab w:val="clear" w:pos="7794"/>
        <w:tab w:val="clear" w:pos="8227"/>
        <w:tab w:val="clear" w:pos="8660"/>
        <w:tab w:val="clear" w:pos="9093"/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72264"/>
    <w:rPr>
      <w:rFonts w:ascii="Arial" w:eastAsia="SimSun" w:hAnsi="Arial" w:cs="Times New Roman"/>
      <w:snapToGrid w:val="0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7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0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7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6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0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34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8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7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2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8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2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8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8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25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ats.idre.ucla.edu/other/mult-pkg/faq/general/faq-what-are-pseudo-r-squareds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208A6D-BD22-43F0-B3EB-63BD8025D2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2583</TotalTime>
  <Pages>18</Pages>
  <Words>2816</Words>
  <Characters>16053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18832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tpickeri@usc.edu</dc:creator>
  <cp:keywords/>
  <dc:description/>
  <cp:lastModifiedBy>Flemming J Wu</cp:lastModifiedBy>
  <cp:revision>34</cp:revision>
  <dcterms:created xsi:type="dcterms:W3CDTF">2020-08-03T22:27:00Z</dcterms:created>
  <dcterms:modified xsi:type="dcterms:W3CDTF">2023-10-23T22:29:00Z</dcterms:modified>
</cp:coreProperties>
</file>